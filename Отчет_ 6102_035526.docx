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F2BD35" w14:textId="77777777" w:rsidR="00710084" w:rsidRPr="006B4650" w:rsidRDefault="00710084" w:rsidP="00710084">
      <w:pPr>
        <w:spacing w:after="120"/>
        <w:jc w:val="center"/>
        <w:rPr>
          <w:bCs/>
          <w:color w:val="000000"/>
          <w:sz w:val="28"/>
          <w:szCs w:val="28"/>
        </w:rPr>
      </w:pPr>
      <w:r w:rsidRPr="006B4650">
        <w:rPr>
          <w:bCs/>
          <w:color w:val="000000"/>
          <w:sz w:val="28"/>
          <w:szCs w:val="28"/>
        </w:rPr>
        <w:t xml:space="preserve">МИНИСТЕРСТВО НАУКИ И </w:t>
      </w:r>
      <w:r>
        <w:rPr>
          <w:bCs/>
          <w:color w:val="000000"/>
          <w:sz w:val="28"/>
          <w:szCs w:val="28"/>
        </w:rPr>
        <w:t xml:space="preserve">ВЫСШЕГО </w:t>
      </w:r>
      <w:r w:rsidRPr="006B4650">
        <w:rPr>
          <w:bCs/>
          <w:color w:val="000000"/>
          <w:sz w:val="28"/>
          <w:szCs w:val="28"/>
        </w:rPr>
        <w:t xml:space="preserve">ОБРАЗОВАНИЯ </w:t>
      </w:r>
      <w:r w:rsidRPr="006B4650">
        <w:rPr>
          <w:bCs/>
          <w:color w:val="000000"/>
          <w:sz w:val="28"/>
          <w:szCs w:val="28"/>
        </w:rPr>
        <w:br/>
        <w:t>РОССИЙСКОЙ ФЕДЕРАЦИИ</w:t>
      </w:r>
    </w:p>
    <w:p w14:paraId="56515C0A" w14:textId="77777777" w:rsidR="00710084" w:rsidRPr="004C03DB" w:rsidRDefault="00710084" w:rsidP="00710084">
      <w:pPr>
        <w:jc w:val="center"/>
        <w:rPr>
          <w:b/>
        </w:rPr>
      </w:pPr>
      <w:r>
        <w:rPr>
          <w:bCs/>
          <w:color w:val="000000"/>
          <w:sz w:val="28"/>
          <w:szCs w:val="28"/>
        </w:rPr>
        <w:t>ф</w:t>
      </w:r>
      <w:r w:rsidRPr="006B4650">
        <w:rPr>
          <w:bCs/>
          <w:color w:val="000000"/>
          <w:sz w:val="28"/>
          <w:szCs w:val="28"/>
        </w:rPr>
        <w:t>едеральное государственное автономное</w:t>
      </w:r>
      <w:r w:rsidR="00533DD2"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образовательное учреждение высшего образования</w:t>
      </w:r>
      <w:r w:rsidR="00533DD2"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«Самарский национальный исследовательский университет</w:t>
      </w:r>
      <w:r w:rsidR="00533DD2"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имени академика С.П. Королева»</w:t>
      </w:r>
      <w:r w:rsidRPr="006B4650">
        <w:rPr>
          <w:bCs/>
          <w:color w:val="000000"/>
          <w:sz w:val="28"/>
          <w:szCs w:val="28"/>
        </w:rPr>
        <w:br/>
        <w:t>(Самарский университет)</w:t>
      </w:r>
      <w:r w:rsidRPr="006B4650">
        <w:rPr>
          <w:sz w:val="28"/>
          <w:szCs w:val="28"/>
        </w:rPr>
        <w:t xml:space="preserve"> </w:t>
      </w:r>
      <w:r w:rsidRPr="006B4650">
        <w:rPr>
          <w:sz w:val="28"/>
          <w:szCs w:val="28"/>
        </w:rPr>
        <w:br/>
      </w:r>
    </w:p>
    <w:p w14:paraId="0A44D7E8" w14:textId="77777777" w:rsidR="00710084" w:rsidRDefault="00710084" w:rsidP="00D669E0">
      <w:pPr>
        <w:tabs>
          <w:tab w:val="left" w:pos="3119"/>
          <w:tab w:val="left" w:pos="9354"/>
        </w:tabs>
        <w:jc w:val="both"/>
        <w:rPr>
          <w:sz w:val="28"/>
          <w:szCs w:val="28"/>
          <w:u w:val="single"/>
        </w:rPr>
      </w:pPr>
      <w:r w:rsidRPr="00B4638C">
        <w:rPr>
          <w:sz w:val="28"/>
          <w:szCs w:val="28"/>
        </w:rPr>
        <w:t>Институт</w:t>
      </w:r>
      <w:r>
        <w:rPr>
          <w:sz w:val="28"/>
          <w:szCs w:val="28"/>
        </w:rPr>
        <w:t xml:space="preserve"> </w:t>
      </w:r>
      <w:r w:rsidRPr="008C7AB3">
        <w:rPr>
          <w:sz w:val="28"/>
          <w:szCs w:val="28"/>
          <w:u w:val="single"/>
        </w:rPr>
        <w:tab/>
      </w:r>
      <w:r w:rsidRPr="006B4650">
        <w:rPr>
          <w:sz w:val="28"/>
          <w:szCs w:val="28"/>
          <w:u w:val="single"/>
        </w:rPr>
        <w:t>информатики</w:t>
      </w:r>
      <w:r w:rsidR="00E663DC">
        <w:rPr>
          <w:sz w:val="28"/>
          <w:szCs w:val="28"/>
          <w:u w:val="single"/>
        </w:rPr>
        <w:t xml:space="preserve"> и кибернетики</w:t>
      </w:r>
      <w:r>
        <w:rPr>
          <w:sz w:val="28"/>
          <w:szCs w:val="28"/>
          <w:u w:val="single"/>
        </w:rPr>
        <w:tab/>
      </w:r>
    </w:p>
    <w:p w14:paraId="0E1BA4D1" w14:textId="77777777" w:rsidR="00710084" w:rsidRPr="00E672EC" w:rsidRDefault="00710084" w:rsidP="00D669E0">
      <w:pPr>
        <w:tabs>
          <w:tab w:val="left" w:pos="3544"/>
          <w:tab w:val="left" w:pos="9354"/>
        </w:tabs>
        <w:jc w:val="both"/>
        <w:rPr>
          <w:sz w:val="28"/>
          <w:szCs w:val="28"/>
        </w:rPr>
      </w:pPr>
      <w:r w:rsidRPr="00E672EC">
        <w:rPr>
          <w:sz w:val="28"/>
          <w:szCs w:val="28"/>
        </w:rPr>
        <w:t xml:space="preserve">Кафедра </w:t>
      </w:r>
      <w:r w:rsidRPr="00B4638C">
        <w:rPr>
          <w:sz w:val="28"/>
          <w:szCs w:val="28"/>
          <w:u w:val="single"/>
        </w:rPr>
        <w:tab/>
        <w:t>программных систем</w:t>
      </w:r>
      <w:r>
        <w:rPr>
          <w:sz w:val="28"/>
          <w:szCs w:val="28"/>
          <w:u w:val="single"/>
        </w:rPr>
        <w:tab/>
      </w:r>
    </w:p>
    <w:p w14:paraId="558EAEFB" w14:textId="77777777" w:rsidR="00710084" w:rsidRDefault="00710084" w:rsidP="00710084">
      <w:pPr>
        <w:jc w:val="center"/>
        <w:rPr>
          <w:sz w:val="28"/>
          <w:szCs w:val="28"/>
        </w:rPr>
      </w:pPr>
    </w:p>
    <w:p w14:paraId="5DDBB0D8" w14:textId="77777777" w:rsidR="00A460E9" w:rsidRDefault="00A460E9" w:rsidP="00A460E9">
      <w:pPr>
        <w:tabs>
          <w:tab w:val="left" w:pos="3420"/>
          <w:tab w:val="left" w:pos="9000"/>
        </w:tabs>
      </w:pPr>
    </w:p>
    <w:p w14:paraId="501C2A41" w14:textId="77777777" w:rsidR="00A460E9" w:rsidRDefault="00A460E9" w:rsidP="00A460E9">
      <w:pPr>
        <w:tabs>
          <w:tab w:val="left" w:pos="3420"/>
          <w:tab w:val="left" w:pos="9000"/>
        </w:tabs>
      </w:pPr>
    </w:p>
    <w:p w14:paraId="638DED02" w14:textId="77777777" w:rsidR="00A460E9" w:rsidRDefault="00A460E9" w:rsidP="009A02E4">
      <w:pPr>
        <w:tabs>
          <w:tab w:val="left" w:pos="2694"/>
          <w:tab w:val="left" w:pos="9000"/>
        </w:tabs>
      </w:pPr>
    </w:p>
    <w:p w14:paraId="56CA470F" w14:textId="77777777" w:rsidR="00A460E9" w:rsidRDefault="00A460E9" w:rsidP="00A460E9">
      <w:pPr>
        <w:tabs>
          <w:tab w:val="left" w:pos="3420"/>
          <w:tab w:val="left" w:pos="9000"/>
        </w:tabs>
      </w:pPr>
    </w:p>
    <w:p w14:paraId="2914E26B" w14:textId="77777777" w:rsidR="00A460E9" w:rsidRDefault="00A460E9" w:rsidP="00A460E9">
      <w:pPr>
        <w:tabs>
          <w:tab w:val="left" w:pos="3420"/>
          <w:tab w:val="left" w:pos="9000"/>
        </w:tabs>
      </w:pPr>
    </w:p>
    <w:p w14:paraId="213EDFCA" w14:textId="77777777" w:rsidR="00A460E9" w:rsidRDefault="00A460E9" w:rsidP="00A460E9">
      <w:pPr>
        <w:tabs>
          <w:tab w:val="left" w:pos="3420"/>
          <w:tab w:val="left" w:pos="9000"/>
        </w:tabs>
      </w:pPr>
    </w:p>
    <w:p w14:paraId="041C15B6" w14:textId="77777777" w:rsidR="00A460E9" w:rsidRDefault="00710084" w:rsidP="009A02E4">
      <w:pPr>
        <w:tabs>
          <w:tab w:val="left" w:pos="1985"/>
          <w:tab w:val="left" w:pos="9214"/>
        </w:tabs>
        <w:spacing w:line="360" w:lineRule="auto"/>
        <w:jc w:val="center"/>
        <w:rPr>
          <w:sz w:val="28"/>
          <w:szCs w:val="28"/>
          <w:u w:val="single"/>
        </w:rPr>
      </w:pPr>
      <w:r w:rsidRPr="009E1F7D">
        <w:rPr>
          <w:sz w:val="28"/>
          <w:szCs w:val="28"/>
        </w:rPr>
        <w:t>ОТЧЕТ</w:t>
      </w:r>
      <w:r w:rsidR="00A460E9" w:rsidRPr="0027683E">
        <w:rPr>
          <w:sz w:val="28"/>
          <w:szCs w:val="28"/>
        </w:rPr>
        <w:br/>
      </w:r>
      <w:r w:rsidR="00A460E9" w:rsidRPr="0027683E">
        <w:rPr>
          <w:sz w:val="28"/>
          <w:szCs w:val="28"/>
        </w:rPr>
        <w:br/>
      </w:r>
      <w:r w:rsidR="00A460E9" w:rsidRPr="0027683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по</w:t>
      </w:r>
      <w:r w:rsidR="00A460E9" w:rsidRPr="0027683E">
        <w:rPr>
          <w:sz w:val="28"/>
          <w:szCs w:val="28"/>
          <w:u w:val="single"/>
        </w:rPr>
        <w:t xml:space="preserve"> </w:t>
      </w:r>
      <w:r w:rsidR="00A460E9">
        <w:rPr>
          <w:sz w:val="28"/>
          <w:szCs w:val="28"/>
          <w:u w:val="single"/>
        </w:rPr>
        <w:t>лабораторному практикуму по дисциплине</w:t>
      </w:r>
      <w:r w:rsidR="00A460E9" w:rsidRPr="0027683E">
        <w:rPr>
          <w:sz w:val="28"/>
          <w:szCs w:val="28"/>
          <w:u w:val="single"/>
        </w:rPr>
        <w:tab/>
      </w:r>
    </w:p>
    <w:p w14:paraId="4479ABFA" w14:textId="77777777" w:rsidR="00A460E9" w:rsidRDefault="00A460E9" w:rsidP="00710084">
      <w:pPr>
        <w:tabs>
          <w:tab w:val="left" w:pos="1985"/>
          <w:tab w:val="left" w:pos="9214"/>
        </w:tabs>
        <w:spacing w:line="360" w:lineRule="auto"/>
        <w:jc w:val="center"/>
        <w:rPr>
          <w:sz w:val="28"/>
          <w:szCs w:val="28"/>
          <w:u w:val="single"/>
        </w:rPr>
      </w:pPr>
      <w:r w:rsidRPr="0027683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«Организация ЭВМ и вычислительных систем»</w:t>
      </w:r>
      <w:r w:rsidRPr="0027683E">
        <w:rPr>
          <w:sz w:val="28"/>
          <w:szCs w:val="28"/>
          <w:u w:val="single"/>
        </w:rPr>
        <w:tab/>
      </w:r>
    </w:p>
    <w:p w14:paraId="0AC76CE4" w14:textId="1271EC8D" w:rsidR="000F259D" w:rsidRDefault="000F259D" w:rsidP="000F259D">
      <w:pPr>
        <w:tabs>
          <w:tab w:val="left" w:pos="3828"/>
          <w:tab w:val="left" w:pos="9214"/>
        </w:tabs>
        <w:spacing w:line="360" w:lineRule="auto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Вариант №</w:t>
      </w:r>
      <w:r w:rsidRPr="00AC5AB1">
        <w:rPr>
          <w:color w:val="000000"/>
          <w:sz w:val="28"/>
          <w:szCs w:val="28"/>
          <w:u w:val="single"/>
        </w:rPr>
        <w:t xml:space="preserve"> </w:t>
      </w:r>
      <w:r w:rsidR="008F5358">
        <w:rPr>
          <w:color w:val="000000"/>
          <w:sz w:val="28"/>
          <w:szCs w:val="28"/>
          <w:u w:val="single"/>
        </w:rPr>
        <w:t>43</w:t>
      </w:r>
      <w:r w:rsidR="00C16DE4">
        <w:rPr>
          <w:color w:val="000000"/>
          <w:sz w:val="28"/>
          <w:szCs w:val="28"/>
          <w:u w:val="single"/>
        </w:rPr>
        <w:tab/>
      </w:r>
    </w:p>
    <w:p w14:paraId="1FA91CDB" w14:textId="77777777" w:rsidR="00A460E9" w:rsidRPr="0027683E" w:rsidRDefault="00A460E9" w:rsidP="00A460E9">
      <w:pPr>
        <w:tabs>
          <w:tab w:val="left" w:pos="7740"/>
        </w:tabs>
        <w:rPr>
          <w:sz w:val="28"/>
          <w:szCs w:val="28"/>
          <w:u w:val="single"/>
        </w:rPr>
      </w:pPr>
    </w:p>
    <w:p w14:paraId="35C4AF9D" w14:textId="77777777" w:rsidR="00A460E9" w:rsidRDefault="00A460E9" w:rsidP="00A460E9">
      <w:pPr>
        <w:tabs>
          <w:tab w:val="left" w:pos="7740"/>
        </w:tabs>
        <w:rPr>
          <w:sz w:val="28"/>
          <w:szCs w:val="28"/>
          <w:u w:val="single"/>
        </w:rPr>
      </w:pPr>
    </w:p>
    <w:p w14:paraId="5591DA66" w14:textId="77777777" w:rsidR="00A460E9" w:rsidRPr="0027683E" w:rsidRDefault="00A460E9" w:rsidP="00A460E9">
      <w:pPr>
        <w:tabs>
          <w:tab w:val="left" w:pos="7740"/>
        </w:tabs>
        <w:rPr>
          <w:sz w:val="28"/>
          <w:szCs w:val="28"/>
          <w:u w:val="single"/>
        </w:rPr>
      </w:pPr>
    </w:p>
    <w:p w14:paraId="57745604" w14:textId="77777777" w:rsidR="00A460E9" w:rsidRPr="0027683E" w:rsidRDefault="00A460E9" w:rsidP="00A460E9">
      <w:pPr>
        <w:tabs>
          <w:tab w:val="left" w:pos="7740"/>
        </w:tabs>
        <w:rPr>
          <w:sz w:val="28"/>
          <w:szCs w:val="28"/>
          <w:u w:val="single"/>
        </w:rPr>
      </w:pPr>
    </w:p>
    <w:p w14:paraId="2514C4ED" w14:textId="77777777" w:rsidR="00A460E9" w:rsidRPr="0027683E" w:rsidRDefault="00A460E9" w:rsidP="00A460E9">
      <w:pPr>
        <w:tabs>
          <w:tab w:val="left" w:pos="7740"/>
        </w:tabs>
        <w:rPr>
          <w:sz w:val="28"/>
          <w:szCs w:val="28"/>
          <w:u w:val="single"/>
        </w:rPr>
      </w:pPr>
    </w:p>
    <w:p w14:paraId="28D37A09" w14:textId="77777777" w:rsidR="00A460E9" w:rsidRPr="0027683E" w:rsidRDefault="00A460E9" w:rsidP="00A460E9">
      <w:pPr>
        <w:tabs>
          <w:tab w:val="left" w:pos="7740"/>
        </w:tabs>
        <w:rPr>
          <w:sz w:val="28"/>
          <w:szCs w:val="28"/>
          <w:u w:val="single"/>
        </w:rPr>
      </w:pPr>
    </w:p>
    <w:p w14:paraId="53FD7F1D" w14:textId="6FC36C8D" w:rsidR="00A460E9" w:rsidRPr="0027683E" w:rsidRDefault="00E663DC" w:rsidP="00710084">
      <w:pPr>
        <w:tabs>
          <w:tab w:val="left" w:pos="7088"/>
          <w:tab w:val="left" w:pos="91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>Обучающийся</w:t>
      </w:r>
      <w:r w:rsidR="00A460E9" w:rsidRPr="0027683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A460E9" w:rsidRPr="0027683E">
        <w:rPr>
          <w:sz w:val="28"/>
          <w:szCs w:val="28"/>
        </w:rPr>
        <w:t xml:space="preserve"> </w:t>
      </w:r>
      <w:r>
        <w:rPr>
          <w:sz w:val="28"/>
          <w:szCs w:val="28"/>
        </w:rPr>
        <w:t>группе 610</w:t>
      </w:r>
      <w:r w:rsidR="008F5358">
        <w:rPr>
          <w:sz w:val="28"/>
          <w:szCs w:val="28"/>
        </w:rPr>
        <w:t>2</w:t>
      </w:r>
      <w:r>
        <w:rPr>
          <w:sz w:val="28"/>
          <w:szCs w:val="28"/>
        </w:rPr>
        <w:t>-020302</w:t>
      </w:r>
      <w:r w:rsidR="00A460E9" w:rsidRPr="0027683E">
        <w:rPr>
          <w:sz w:val="28"/>
          <w:szCs w:val="28"/>
          <w:u w:val="single"/>
        </w:rPr>
        <w:tab/>
      </w:r>
      <w:r w:rsidR="008F5358">
        <w:rPr>
          <w:color w:val="000000"/>
          <w:sz w:val="28"/>
          <w:szCs w:val="28"/>
        </w:rPr>
        <w:t>Е</w:t>
      </w:r>
      <w:r w:rsidR="00445A81" w:rsidRPr="00AC5AB1">
        <w:rPr>
          <w:color w:val="000000"/>
          <w:sz w:val="28"/>
          <w:szCs w:val="28"/>
        </w:rPr>
        <w:t>.</w:t>
      </w:r>
      <w:r w:rsidR="008F5358">
        <w:rPr>
          <w:color w:val="000000"/>
          <w:sz w:val="28"/>
          <w:szCs w:val="28"/>
        </w:rPr>
        <w:t>Д</w:t>
      </w:r>
      <w:r w:rsidR="00445A81" w:rsidRPr="00AC5AB1">
        <w:rPr>
          <w:color w:val="000000"/>
          <w:sz w:val="28"/>
          <w:szCs w:val="28"/>
        </w:rPr>
        <w:t xml:space="preserve">. </w:t>
      </w:r>
      <w:r w:rsidR="008F5358">
        <w:rPr>
          <w:color w:val="000000"/>
          <w:sz w:val="28"/>
          <w:szCs w:val="28"/>
        </w:rPr>
        <w:t>Дудкин</w:t>
      </w:r>
      <w:r w:rsidR="00A460E9" w:rsidRPr="00F22687">
        <w:rPr>
          <w:sz w:val="28"/>
          <w:szCs w:val="28"/>
        </w:rPr>
        <w:tab/>
      </w:r>
    </w:p>
    <w:p w14:paraId="3F025F31" w14:textId="77777777" w:rsidR="00A460E9" w:rsidRPr="009A02E4" w:rsidRDefault="009A02E4" w:rsidP="009A02E4">
      <w:pPr>
        <w:tabs>
          <w:tab w:val="left" w:pos="7200"/>
        </w:tabs>
        <w:ind w:left="5103"/>
        <w:jc w:val="both"/>
        <w:rPr>
          <w:sz w:val="16"/>
          <w:szCs w:val="16"/>
        </w:rPr>
      </w:pPr>
      <w:r>
        <w:rPr>
          <w:sz w:val="16"/>
          <w:szCs w:val="16"/>
        </w:rPr>
        <w:t>п</w:t>
      </w:r>
      <w:r w:rsidRPr="009A02E4">
        <w:rPr>
          <w:sz w:val="16"/>
          <w:szCs w:val="16"/>
        </w:rPr>
        <w:t>одпись, дата</w:t>
      </w:r>
    </w:p>
    <w:p w14:paraId="590AA49B" w14:textId="77777777" w:rsidR="009A02E4" w:rsidRDefault="009A02E4" w:rsidP="00710084">
      <w:pPr>
        <w:tabs>
          <w:tab w:val="left" w:pos="7088"/>
          <w:tab w:val="left" w:pos="9180"/>
        </w:tabs>
        <w:rPr>
          <w:sz w:val="28"/>
          <w:szCs w:val="28"/>
        </w:rPr>
      </w:pPr>
    </w:p>
    <w:p w14:paraId="0859A4EE" w14:textId="5AAB70B4" w:rsidR="00A460E9" w:rsidRPr="0027683E" w:rsidRDefault="00A460E9" w:rsidP="00710084">
      <w:pPr>
        <w:tabs>
          <w:tab w:val="left" w:pos="7088"/>
          <w:tab w:val="left" w:pos="9180"/>
        </w:tabs>
        <w:rPr>
          <w:sz w:val="28"/>
          <w:szCs w:val="28"/>
          <w:u w:val="single"/>
        </w:rPr>
      </w:pPr>
      <w:r w:rsidRPr="0027683E">
        <w:rPr>
          <w:sz w:val="28"/>
          <w:szCs w:val="28"/>
        </w:rPr>
        <w:t xml:space="preserve">Руководитель </w:t>
      </w:r>
      <w:r w:rsidRPr="0027683E">
        <w:rPr>
          <w:sz w:val="28"/>
          <w:szCs w:val="28"/>
          <w:u w:val="single"/>
        </w:rPr>
        <w:tab/>
      </w:r>
      <w:r w:rsidR="000328D1">
        <w:rPr>
          <w:sz w:val="28"/>
          <w:szCs w:val="28"/>
        </w:rPr>
        <w:t xml:space="preserve">Д.С. </w:t>
      </w:r>
      <w:proofErr w:type="spellStart"/>
      <w:r w:rsidR="000328D1">
        <w:rPr>
          <w:sz w:val="28"/>
          <w:szCs w:val="28"/>
        </w:rPr>
        <w:t>Оплачко</w:t>
      </w:r>
      <w:proofErr w:type="spellEnd"/>
      <w:r w:rsidRPr="00F22687">
        <w:rPr>
          <w:sz w:val="28"/>
          <w:szCs w:val="28"/>
        </w:rPr>
        <w:tab/>
      </w:r>
    </w:p>
    <w:p w14:paraId="7218F109" w14:textId="77777777" w:rsidR="009A02E4" w:rsidRPr="009A02E4" w:rsidRDefault="009A02E4" w:rsidP="009A02E4">
      <w:pPr>
        <w:tabs>
          <w:tab w:val="left" w:pos="7200"/>
        </w:tabs>
        <w:ind w:left="5103"/>
        <w:jc w:val="both"/>
        <w:rPr>
          <w:sz w:val="16"/>
          <w:szCs w:val="16"/>
        </w:rPr>
      </w:pPr>
      <w:r>
        <w:rPr>
          <w:sz w:val="16"/>
          <w:szCs w:val="16"/>
        </w:rPr>
        <w:t>п</w:t>
      </w:r>
      <w:r w:rsidRPr="009A02E4">
        <w:rPr>
          <w:sz w:val="16"/>
          <w:szCs w:val="16"/>
        </w:rPr>
        <w:t>одпись, дата</w:t>
      </w:r>
    </w:p>
    <w:p w14:paraId="41E3D769" w14:textId="77777777" w:rsidR="00A460E9" w:rsidRPr="0027683E" w:rsidRDefault="00A460E9" w:rsidP="00A460E9">
      <w:pPr>
        <w:tabs>
          <w:tab w:val="left" w:pos="7380"/>
        </w:tabs>
        <w:rPr>
          <w:sz w:val="28"/>
          <w:szCs w:val="28"/>
          <w:u w:val="single"/>
        </w:rPr>
      </w:pPr>
    </w:p>
    <w:p w14:paraId="5CCBBBC6" w14:textId="77777777" w:rsidR="00A460E9" w:rsidRPr="0027683E" w:rsidRDefault="00A460E9" w:rsidP="00A460E9">
      <w:pPr>
        <w:tabs>
          <w:tab w:val="left" w:pos="7740"/>
        </w:tabs>
        <w:rPr>
          <w:sz w:val="28"/>
          <w:szCs w:val="28"/>
        </w:rPr>
      </w:pPr>
    </w:p>
    <w:p w14:paraId="0EEF7299" w14:textId="77777777" w:rsidR="00A460E9" w:rsidRPr="00A460E9" w:rsidRDefault="00A460E9" w:rsidP="00A460E9">
      <w:pPr>
        <w:tabs>
          <w:tab w:val="left" w:pos="7740"/>
        </w:tabs>
        <w:rPr>
          <w:sz w:val="24"/>
          <w:szCs w:val="24"/>
        </w:rPr>
      </w:pPr>
    </w:p>
    <w:p w14:paraId="130C1EFE" w14:textId="77777777" w:rsidR="00A460E9" w:rsidRPr="00A460E9" w:rsidRDefault="00A460E9" w:rsidP="00A460E9">
      <w:pPr>
        <w:tabs>
          <w:tab w:val="left" w:pos="7740"/>
        </w:tabs>
        <w:rPr>
          <w:sz w:val="24"/>
          <w:szCs w:val="24"/>
        </w:rPr>
      </w:pPr>
    </w:p>
    <w:p w14:paraId="530DADB8" w14:textId="77777777" w:rsidR="00A460E9" w:rsidRPr="00A460E9" w:rsidRDefault="00A460E9" w:rsidP="00A460E9">
      <w:pPr>
        <w:tabs>
          <w:tab w:val="left" w:pos="7740"/>
        </w:tabs>
        <w:rPr>
          <w:sz w:val="24"/>
          <w:szCs w:val="24"/>
        </w:rPr>
      </w:pPr>
    </w:p>
    <w:p w14:paraId="4ECE5591" w14:textId="77777777" w:rsidR="00A460E9" w:rsidRPr="00A460E9" w:rsidRDefault="00A460E9" w:rsidP="00A460E9">
      <w:pPr>
        <w:tabs>
          <w:tab w:val="left" w:pos="7740"/>
        </w:tabs>
        <w:rPr>
          <w:sz w:val="24"/>
          <w:szCs w:val="24"/>
        </w:rPr>
      </w:pPr>
    </w:p>
    <w:p w14:paraId="5CB580D4" w14:textId="77777777" w:rsidR="00A460E9" w:rsidRPr="00A460E9" w:rsidRDefault="00A460E9" w:rsidP="00A460E9">
      <w:pPr>
        <w:tabs>
          <w:tab w:val="left" w:pos="7740"/>
        </w:tabs>
        <w:rPr>
          <w:sz w:val="24"/>
          <w:szCs w:val="24"/>
        </w:rPr>
      </w:pPr>
    </w:p>
    <w:p w14:paraId="3A1C2719" w14:textId="77777777" w:rsidR="00A460E9" w:rsidRPr="00A460E9" w:rsidRDefault="00A460E9" w:rsidP="00A460E9">
      <w:pPr>
        <w:tabs>
          <w:tab w:val="left" w:pos="7740"/>
        </w:tabs>
        <w:rPr>
          <w:sz w:val="24"/>
          <w:szCs w:val="24"/>
        </w:rPr>
      </w:pPr>
    </w:p>
    <w:p w14:paraId="6514BB01" w14:textId="77777777" w:rsidR="00670395" w:rsidRDefault="00A460E9" w:rsidP="00A460E9">
      <w:pPr>
        <w:tabs>
          <w:tab w:val="left" w:pos="7740"/>
        </w:tabs>
        <w:jc w:val="center"/>
        <w:rPr>
          <w:sz w:val="24"/>
          <w:szCs w:val="24"/>
        </w:rPr>
      </w:pPr>
      <w:r w:rsidRPr="000A4DA5">
        <w:rPr>
          <w:sz w:val="28"/>
          <w:szCs w:val="28"/>
        </w:rPr>
        <w:t>Самара 20</w:t>
      </w:r>
      <w:r w:rsidR="00533DD2">
        <w:rPr>
          <w:sz w:val="28"/>
          <w:szCs w:val="28"/>
        </w:rPr>
        <w:t>2</w:t>
      </w:r>
      <w:r w:rsidR="00EE151D">
        <w:rPr>
          <w:sz w:val="28"/>
          <w:szCs w:val="28"/>
        </w:rPr>
        <w:t>6</w:t>
      </w:r>
    </w:p>
    <w:p w14:paraId="6756F5CB" w14:textId="77777777" w:rsidR="00670395" w:rsidRDefault="00670395" w:rsidP="00670395">
      <w:pPr>
        <w:sectPr w:rsidR="00670395" w:rsidSect="00060B11">
          <w:footerReference w:type="default" r:id="rId8"/>
          <w:pgSz w:w="11906" w:h="16838"/>
          <w:pgMar w:top="1134" w:right="851" w:bottom="1134" w:left="1701" w:header="709" w:footer="709" w:gutter="0"/>
          <w:cols w:space="708"/>
          <w:vAlign w:val="both"/>
          <w:titlePg/>
          <w:docGrid w:linePitch="360"/>
        </w:sectPr>
      </w:pPr>
    </w:p>
    <w:p w14:paraId="0E20642F" w14:textId="77777777" w:rsidR="00670395" w:rsidRPr="00D1384B" w:rsidRDefault="00D1384B" w:rsidP="00ED4DC4">
      <w:pPr>
        <w:spacing w:after="240"/>
        <w:jc w:val="center"/>
        <w:rPr>
          <w:b/>
          <w:sz w:val="28"/>
          <w:szCs w:val="28"/>
        </w:rPr>
      </w:pPr>
      <w:r w:rsidRPr="001105DD">
        <w:rPr>
          <w:sz w:val="28"/>
          <w:szCs w:val="28"/>
        </w:rPr>
        <w:lastRenderedPageBreak/>
        <w:t>СОДЕРЖАНИЕ</w:t>
      </w:r>
    </w:p>
    <w:p w14:paraId="0BB02715" w14:textId="0E4C5709" w:rsidR="009E7AF3" w:rsidRPr="00C4140C" w:rsidRDefault="00DB4D11">
      <w:pPr>
        <w:pStyle w:val="12"/>
        <w:rPr>
          <w:rFonts w:ascii="Calibri" w:hAnsi="Calibri"/>
          <w:sz w:val="22"/>
          <w:szCs w:val="22"/>
        </w:rPr>
      </w:pPr>
      <w:r>
        <w:rPr>
          <w:bCs/>
        </w:rPr>
        <w:fldChar w:fldCharType="begin"/>
      </w:r>
      <w:r>
        <w:rPr>
          <w:bCs/>
        </w:rPr>
        <w:instrText xml:space="preserve"> TOC \h \z \t "Отчет_Параграф;3;Отчет_Раздел;1;Отчет_Подраздел;2;Отчет_Структурный заголовок;1" </w:instrText>
      </w:r>
      <w:r>
        <w:rPr>
          <w:bCs/>
        </w:rPr>
        <w:fldChar w:fldCharType="separate"/>
      </w:r>
      <w:hyperlink w:anchor="_Toc158496606" w:history="1">
        <w:r w:rsidR="009E7AF3" w:rsidRPr="00485C87">
          <w:rPr>
            <w:rStyle w:val="af5"/>
          </w:rPr>
          <w:t>Лабораторная работа 1 «Арифметические и логические команды  в ассемблере»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_Toc158496606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4</w:t>
        </w:r>
        <w:r w:rsidR="009E7AF3">
          <w:rPr>
            <w:webHidden/>
          </w:rPr>
          <w:fldChar w:fldCharType="end"/>
        </w:r>
      </w:hyperlink>
    </w:p>
    <w:p w14:paraId="7FD81975" w14:textId="6A724E18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07" w:history="1">
        <w:r w:rsidR="009E7AF3" w:rsidRPr="00485C87">
          <w:rPr>
            <w:rStyle w:val="af5"/>
          </w:rPr>
          <w:t>1.1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Теоретические основы лабораторной работы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_Toc158496607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4</w:t>
        </w:r>
        <w:r w:rsidR="009E7AF3">
          <w:rPr>
            <w:webHidden/>
          </w:rPr>
          <w:fldChar w:fldCharType="end"/>
        </w:r>
      </w:hyperlink>
    </w:p>
    <w:p w14:paraId="20558CA0" w14:textId="55C6E15E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08" w:history="1">
        <w:r w:rsidR="009E7AF3" w:rsidRPr="00485C87">
          <w:rPr>
            <w:rStyle w:val="af5"/>
          </w:rPr>
          <w:t>1.2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Задание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_Toc158496608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5</w:t>
        </w:r>
        <w:r w:rsidR="009E7AF3">
          <w:rPr>
            <w:webHidden/>
          </w:rPr>
          <w:fldChar w:fldCharType="end"/>
        </w:r>
      </w:hyperlink>
    </w:p>
    <w:p w14:paraId="0D0097FE" w14:textId="7372217E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09" w:history="1">
        <w:r w:rsidR="009E7AF3" w:rsidRPr="00485C87">
          <w:rPr>
            <w:rStyle w:val="af5"/>
          </w:rPr>
          <w:t>1.3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Схема алгоритма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_Toc158496609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6</w:t>
        </w:r>
        <w:r w:rsidR="009E7AF3">
          <w:rPr>
            <w:webHidden/>
          </w:rPr>
          <w:fldChar w:fldCharType="end"/>
        </w:r>
      </w:hyperlink>
    </w:p>
    <w:p w14:paraId="6AD391C9" w14:textId="2DB2B931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10" w:history="1">
        <w:r w:rsidR="009E7AF3" w:rsidRPr="00485C87">
          <w:rPr>
            <w:rStyle w:val="af5"/>
          </w:rPr>
          <w:t>1.4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Результаты тестирования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_Toc158496610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8</w:t>
        </w:r>
        <w:r w:rsidR="009E7AF3">
          <w:rPr>
            <w:webHidden/>
          </w:rPr>
          <w:fldChar w:fldCharType="end"/>
        </w:r>
      </w:hyperlink>
    </w:p>
    <w:p w14:paraId="518CB3CB" w14:textId="3515A637" w:rsidR="009E7AF3" w:rsidRPr="00C4140C" w:rsidRDefault="00902F62">
      <w:pPr>
        <w:pStyle w:val="12"/>
        <w:rPr>
          <w:rFonts w:ascii="Calibri" w:hAnsi="Calibri"/>
          <w:sz w:val="22"/>
          <w:szCs w:val="22"/>
        </w:rPr>
      </w:pPr>
      <w:hyperlink w:anchor="_Toc158496611" w:history="1">
        <w:r w:rsidR="009E7AF3" w:rsidRPr="00485C87">
          <w:rPr>
            <w:rStyle w:val="af5"/>
          </w:rPr>
          <w:t>Лабораторная работа 2 «Арифметические команды и команды переходов в ассемблере»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_Toc158496611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9</w:t>
        </w:r>
        <w:r w:rsidR="009E7AF3">
          <w:rPr>
            <w:webHidden/>
          </w:rPr>
          <w:fldChar w:fldCharType="end"/>
        </w:r>
      </w:hyperlink>
    </w:p>
    <w:p w14:paraId="1DDA629E" w14:textId="68CE5C97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12" w:history="1">
        <w:r w:rsidR="009E7AF3" w:rsidRPr="00485C87">
          <w:rPr>
            <w:rStyle w:val="af5"/>
          </w:rPr>
          <w:t>2.1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Теоретические основы лабораторной работы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_Toc158496612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9</w:t>
        </w:r>
        <w:r w:rsidR="009E7AF3">
          <w:rPr>
            <w:webHidden/>
          </w:rPr>
          <w:fldChar w:fldCharType="end"/>
        </w:r>
      </w:hyperlink>
    </w:p>
    <w:p w14:paraId="5E060224" w14:textId="4D0576D0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13" w:history="1">
        <w:r w:rsidR="009E7AF3" w:rsidRPr="00485C87">
          <w:rPr>
            <w:rStyle w:val="af5"/>
          </w:rPr>
          <w:t>2.2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Задание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_Toc158496613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9</w:t>
        </w:r>
        <w:r w:rsidR="009E7AF3">
          <w:rPr>
            <w:webHidden/>
          </w:rPr>
          <w:fldChar w:fldCharType="end"/>
        </w:r>
      </w:hyperlink>
    </w:p>
    <w:p w14:paraId="278D0881" w14:textId="21704D92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14" w:history="1">
        <w:r w:rsidR="009E7AF3" w:rsidRPr="00485C87">
          <w:rPr>
            <w:rStyle w:val="af5"/>
          </w:rPr>
          <w:t>2.3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Схема алгоритма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_Toc158496614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10</w:t>
        </w:r>
        <w:r w:rsidR="009E7AF3">
          <w:rPr>
            <w:webHidden/>
          </w:rPr>
          <w:fldChar w:fldCharType="end"/>
        </w:r>
      </w:hyperlink>
    </w:p>
    <w:p w14:paraId="688C0624" w14:textId="7DBF419C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15" w:history="1">
        <w:r w:rsidR="009E7AF3" w:rsidRPr="00485C87">
          <w:rPr>
            <w:rStyle w:val="af5"/>
          </w:rPr>
          <w:t>2.4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Результаты тестирования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_Toc158496615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12</w:t>
        </w:r>
        <w:r w:rsidR="009E7AF3">
          <w:rPr>
            <w:webHidden/>
          </w:rPr>
          <w:fldChar w:fldCharType="end"/>
        </w:r>
      </w:hyperlink>
    </w:p>
    <w:p w14:paraId="5ED485A4" w14:textId="364C8059" w:rsidR="009E7AF3" w:rsidRPr="00C4140C" w:rsidRDefault="00902F62">
      <w:pPr>
        <w:pStyle w:val="12"/>
        <w:rPr>
          <w:rFonts w:ascii="Calibri" w:hAnsi="Calibri"/>
          <w:sz w:val="22"/>
          <w:szCs w:val="22"/>
        </w:rPr>
      </w:pPr>
      <w:hyperlink w:anchor="_Toc158496616" w:history="1">
        <w:r w:rsidR="009E7AF3" w:rsidRPr="00485C87">
          <w:rPr>
            <w:rStyle w:val="af5"/>
          </w:rPr>
          <w:t>Лабораторная работа 3 «Команды работы с массивами и стеком»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_Toc158496616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15</w:t>
        </w:r>
        <w:r w:rsidR="009E7AF3">
          <w:rPr>
            <w:webHidden/>
          </w:rPr>
          <w:fldChar w:fldCharType="end"/>
        </w:r>
      </w:hyperlink>
    </w:p>
    <w:p w14:paraId="1A17DA5E" w14:textId="03D200B3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17" w:history="1">
        <w:r w:rsidR="009E7AF3" w:rsidRPr="00485C87">
          <w:rPr>
            <w:rStyle w:val="af5"/>
          </w:rPr>
          <w:t>3.1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Теоретические основы лабораторной работы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_Toc158496617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15</w:t>
        </w:r>
        <w:r w:rsidR="009E7AF3">
          <w:rPr>
            <w:webHidden/>
          </w:rPr>
          <w:fldChar w:fldCharType="end"/>
        </w:r>
      </w:hyperlink>
    </w:p>
    <w:p w14:paraId="2021104F" w14:textId="4E847C69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18" w:history="1">
        <w:r w:rsidR="009E7AF3" w:rsidRPr="00485C87">
          <w:rPr>
            <w:rStyle w:val="af5"/>
          </w:rPr>
          <w:t>3.2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Задание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_Toc158496618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15</w:t>
        </w:r>
        <w:r w:rsidR="009E7AF3">
          <w:rPr>
            <w:webHidden/>
          </w:rPr>
          <w:fldChar w:fldCharType="end"/>
        </w:r>
      </w:hyperlink>
    </w:p>
    <w:p w14:paraId="2F7B571B" w14:textId="53DF1EF2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19" w:history="1">
        <w:r w:rsidR="009E7AF3" w:rsidRPr="00485C87">
          <w:rPr>
            <w:rStyle w:val="af5"/>
          </w:rPr>
          <w:t>3.3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Схема алгоритма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_Toc158496619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16</w:t>
        </w:r>
        <w:r w:rsidR="009E7AF3">
          <w:rPr>
            <w:webHidden/>
          </w:rPr>
          <w:fldChar w:fldCharType="end"/>
        </w:r>
      </w:hyperlink>
    </w:p>
    <w:p w14:paraId="29C96753" w14:textId="67CE0361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20" w:history="1">
        <w:r w:rsidR="009E7AF3" w:rsidRPr="00485C87">
          <w:rPr>
            <w:rStyle w:val="af5"/>
          </w:rPr>
          <w:t>3.</w:t>
        </w:r>
        <w:r w:rsidR="009E7AF3" w:rsidRPr="00485C87">
          <w:rPr>
            <w:rStyle w:val="af5"/>
            <w:lang w:val="en-US"/>
          </w:rPr>
          <w:t>4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Результаты тестирования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_Toc158496620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17</w:t>
        </w:r>
        <w:r w:rsidR="009E7AF3">
          <w:rPr>
            <w:webHidden/>
          </w:rPr>
          <w:fldChar w:fldCharType="end"/>
        </w:r>
      </w:hyperlink>
    </w:p>
    <w:p w14:paraId="2E8D9DB1" w14:textId="67663060" w:rsidR="009E7AF3" w:rsidRPr="00C4140C" w:rsidRDefault="00902F62">
      <w:pPr>
        <w:pStyle w:val="12"/>
        <w:rPr>
          <w:rFonts w:ascii="Calibri" w:hAnsi="Calibri"/>
          <w:sz w:val="22"/>
          <w:szCs w:val="22"/>
        </w:rPr>
      </w:pPr>
      <w:hyperlink w:anchor="_Toc158496621" w:history="1">
        <w:r w:rsidR="009E7AF3" w:rsidRPr="00485C87">
          <w:rPr>
            <w:rStyle w:val="af5"/>
          </w:rPr>
          <w:t xml:space="preserve">Лабораторная работа 4 «Изучение работы математического сопроцессора в среде </w:t>
        </w:r>
        <w:r w:rsidR="009E7AF3" w:rsidRPr="00485C87">
          <w:rPr>
            <w:rStyle w:val="af5"/>
            <w:lang w:val="en-GB"/>
          </w:rPr>
          <w:t>Assembler</w:t>
        </w:r>
        <w:r w:rsidR="009E7AF3" w:rsidRPr="00485C87">
          <w:rPr>
            <w:rStyle w:val="af5"/>
          </w:rPr>
          <w:t>»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_Toc158496621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19</w:t>
        </w:r>
        <w:r w:rsidR="009E7AF3">
          <w:rPr>
            <w:webHidden/>
          </w:rPr>
          <w:fldChar w:fldCharType="end"/>
        </w:r>
      </w:hyperlink>
    </w:p>
    <w:p w14:paraId="09E74E2B" w14:textId="48954381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22" w:history="1">
        <w:r w:rsidR="009E7AF3" w:rsidRPr="00485C87">
          <w:rPr>
            <w:rStyle w:val="af5"/>
          </w:rPr>
          <w:t>4.1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Теоретические основы лабораторной работы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_Toc158496622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19</w:t>
        </w:r>
        <w:r w:rsidR="009E7AF3">
          <w:rPr>
            <w:webHidden/>
          </w:rPr>
          <w:fldChar w:fldCharType="end"/>
        </w:r>
      </w:hyperlink>
    </w:p>
    <w:p w14:paraId="09AE8A50" w14:textId="67AE27BA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23" w:history="1">
        <w:r w:rsidR="009E7AF3" w:rsidRPr="00485C87">
          <w:rPr>
            <w:rStyle w:val="af5"/>
          </w:rPr>
          <w:t>4.2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Задание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_Toc158496623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20</w:t>
        </w:r>
        <w:r w:rsidR="009E7AF3">
          <w:rPr>
            <w:webHidden/>
          </w:rPr>
          <w:fldChar w:fldCharType="end"/>
        </w:r>
      </w:hyperlink>
    </w:p>
    <w:p w14:paraId="07FCC581" w14:textId="2BA689F2" w:rsidR="009E7AF3" w:rsidRPr="00C4140C" w:rsidRDefault="00902F62">
      <w:pPr>
        <w:pStyle w:val="20"/>
        <w:rPr>
          <w:rFonts w:ascii="Calibri" w:hAnsi="Calibri"/>
          <w:sz w:val="22"/>
          <w:szCs w:val="22"/>
        </w:rPr>
      </w:pPr>
      <w:hyperlink w:anchor="_Toc158496624" w:history="1">
        <w:r w:rsidR="009E7AF3" w:rsidRPr="00485C87">
          <w:rPr>
            <w:rStyle w:val="af5"/>
          </w:rPr>
          <w:t>4.3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Схема алгоритма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_Toc158496624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21</w:t>
        </w:r>
        <w:r w:rsidR="009E7AF3">
          <w:rPr>
            <w:webHidden/>
          </w:rPr>
          <w:fldChar w:fldCharType="end"/>
        </w:r>
      </w:hyperlink>
    </w:p>
    <w:p w14:paraId="0731A050" w14:textId="729FB665" w:rsidR="00686722" w:rsidRDefault="00902F62" w:rsidP="00686722">
      <w:pPr>
        <w:pStyle w:val="20"/>
        <w:rPr>
          <w:rStyle w:val="af5"/>
        </w:rPr>
      </w:pPr>
      <w:hyperlink w:anchor="_Toc158496625" w:history="1">
        <w:r w:rsidR="009E7AF3" w:rsidRPr="00485C87">
          <w:rPr>
            <w:rStyle w:val="af5"/>
          </w:rPr>
          <w:t>4.4</w:t>
        </w:r>
        <w:r w:rsidR="009E7AF3" w:rsidRPr="00C4140C">
          <w:rPr>
            <w:rFonts w:ascii="Calibri" w:hAnsi="Calibri"/>
            <w:sz w:val="22"/>
            <w:szCs w:val="22"/>
          </w:rPr>
          <w:tab/>
        </w:r>
        <w:r w:rsidR="009E7AF3" w:rsidRPr="00485C87">
          <w:rPr>
            <w:rStyle w:val="af5"/>
          </w:rPr>
          <w:t>Результаты тестирования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_Toc158496625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22</w:t>
        </w:r>
        <w:r w:rsidR="009E7AF3">
          <w:rPr>
            <w:webHidden/>
          </w:rPr>
          <w:fldChar w:fldCharType="end"/>
        </w:r>
      </w:hyperlink>
    </w:p>
    <w:p w14:paraId="15DFC441" w14:textId="7425307B" w:rsidR="009B7D56" w:rsidRDefault="00902F62" w:rsidP="009B7D56">
      <w:pPr>
        <w:pStyle w:val="12"/>
      </w:pPr>
      <w:hyperlink w:anchor="лр5" w:history="1">
        <w:r w:rsidR="009B7D56" w:rsidRPr="009B7D56">
          <w:rPr>
            <w:rStyle w:val="af5"/>
          </w:rPr>
          <w:t>Лабораторная работа 5</w:t>
        </w:r>
        <w:r w:rsidR="0026197A">
          <w:rPr>
            <w:rStyle w:val="af5"/>
          </w:rPr>
          <w:t xml:space="preserve"> «</w:t>
        </w:r>
        <w:r w:rsidR="0026197A" w:rsidRPr="00686722">
          <w:rPr>
            <w:rFonts w:eastAsia="MS Mincho"/>
          </w:rPr>
          <w:t>Команды арифметического сопроцессора на языке Ассемблер. Табуляция функции на заданном диапазоне изменения с заданным шагом</w:t>
        </w:r>
        <w:r w:rsidR="0026197A">
          <w:rPr>
            <w:rStyle w:val="af5"/>
          </w:rPr>
          <w:t>»</w:t>
        </w:r>
        <w:r w:rsidR="009B7D56" w:rsidRPr="009B7D56">
          <w:rPr>
            <w:rStyle w:val="af5"/>
          </w:rPr>
          <w:tab/>
          <w:t>24</w:t>
        </w:r>
      </w:hyperlink>
    </w:p>
    <w:p w14:paraId="4478A504" w14:textId="51C1DF2F" w:rsidR="009B7D56" w:rsidRDefault="009B7D56" w:rsidP="009B7D56">
      <w:pPr>
        <w:pStyle w:val="20"/>
      </w:pPr>
      <w:r>
        <w:t>5.1</w:t>
      </w:r>
      <w:r>
        <w:tab/>
      </w:r>
      <w:hyperlink w:anchor="лр5_1" w:history="1">
        <w:r w:rsidRPr="009B7D56">
          <w:rPr>
            <w:rStyle w:val="af5"/>
          </w:rPr>
          <w:t>Теоретические основы лабораторной работы</w:t>
        </w:r>
        <w:r w:rsidRPr="009B7D56">
          <w:rPr>
            <w:rStyle w:val="af5"/>
          </w:rPr>
          <w:tab/>
          <w:t>24</w:t>
        </w:r>
      </w:hyperlink>
    </w:p>
    <w:p w14:paraId="635F5528" w14:textId="159BFBB2" w:rsidR="009B7D56" w:rsidRDefault="00902F62" w:rsidP="009B7D56">
      <w:pPr>
        <w:pStyle w:val="20"/>
      </w:pPr>
      <w:hyperlink w:anchor="лр5_2" w:history="1">
        <w:r w:rsidR="009B7D56" w:rsidRPr="009B7D56">
          <w:rPr>
            <w:rStyle w:val="af5"/>
          </w:rPr>
          <w:t>5.2</w:t>
        </w:r>
        <w:r w:rsidR="009B7D56" w:rsidRPr="009B7D56">
          <w:rPr>
            <w:rStyle w:val="af5"/>
          </w:rPr>
          <w:tab/>
          <w:t>Задание</w:t>
        </w:r>
        <w:r w:rsidR="009B7D56" w:rsidRPr="009B7D56">
          <w:rPr>
            <w:rStyle w:val="af5"/>
          </w:rPr>
          <w:tab/>
          <w:t>24</w:t>
        </w:r>
      </w:hyperlink>
    </w:p>
    <w:p w14:paraId="5B52BD0A" w14:textId="1C13AB8A" w:rsidR="009B7D56" w:rsidRDefault="00902F62" w:rsidP="009B7D56">
      <w:pPr>
        <w:pStyle w:val="20"/>
      </w:pPr>
      <w:hyperlink w:anchor="лр5_3" w:history="1">
        <w:r w:rsidR="009B7D56" w:rsidRPr="009B7D56">
          <w:rPr>
            <w:rStyle w:val="af5"/>
          </w:rPr>
          <w:t>5.3</w:t>
        </w:r>
        <w:r w:rsidR="009B7D56" w:rsidRPr="009B7D56">
          <w:rPr>
            <w:rStyle w:val="af5"/>
          </w:rPr>
          <w:tab/>
          <w:t>Схема алгоритма</w:t>
        </w:r>
        <w:r w:rsidR="009B7D56" w:rsidRPr="009B7D56">
          <w:rPr>
            <w:rStyle w:val="af5"/>
          </w:rPr>
          <w:tab/>
          <w:t>24</w:t>
        </w:r>
      </w:hyperlink>
    </w:p>
    <w:p w14:paraId="102B1CDA" w14:textId="39A898BC" w:rsidR="009B7D56" w:rsidRDefault="00902F62" w:rsidP="009B7D56">
      <w:pPr>
        <w:pStyle w:val="20"/>
      </w:pPr>
      <w:hyperlink w:anchor="лр5_4" w:history="1">
        <w:r w:rsidR="009B7D56" w:rsidRPr="009B7D56">
          <w:rPr>
            <w:rStyle w:val="af5"/>
          </w:rPr>
          <w:t>5.4</w:t>
        </w:r>
        <w:r w:rsidR="009B7D56" w:rsidRPr="009B7D56">
          <w:rPr>
            <w:rStyle w:val="af5"/>
          </w:rPr>
          <w:tab/>
          <w:t>Результаты тестирования</w:t>
        </w:r>
        <w:r w:rsidR="009B7D56" w:rsidRPr="009B7D56">
          <w:rPr>
            <w:rStyle w:val="af5"/>
          </w:rPr>
          <w:tab/>
          <w:t>24</w:t>
        </w:r>
      </w:hyperlink>
    </w:p>
    <w:p w14:paraId="60FE801B" w14:textId="13F848B4" w:rsidR="00AE7B30" w:rsidRDefault="00902F62" w:rsidP="00AE7B30">
      <w:pPr>
        <w:pStyle w:val="12"/>
      </w:pPr>
      <w:hyperlink w:anchor="лр6" w:history="1">
        <w:r w:rsidR="00AE7B30" w:rsidRPr="00AE7B30">
          <w:rPr>
            <w:rStyle w:val="af5"/>
          </w:rPr>
          <w:t>Лабораторная работа 6</w:t>
        </w:r>
        <w:r w:rsidR="00154845">
          <w:rPr>
            <w:rStyle w:val="af5"/>
          </w:rPr>
          <w:t xml:space="preserve"> «</w:t>
        </w:r>
        <w:r w:rsidR="00617E95" w:rsidRPr="00EC39A9">
          <w:t>Команды арифметического сопроцессора. Вычисление определенного интеграла методом Симпсона</w:t>
        </w:r>
        <w:r w:rsidR="00617E95">
          <w:t>.</w:t>
        </w:r>
        <w:r w:rsidR="00154845">
          <w:rPr>
            <w:rStyle w:val="af5"/>
          </w:rPr>
          <w:t>»</w:t>
        </w:r>
        <w:r w:rsidR="00AE7B30" w:rsidRPr="00AE7B30">
          <w:rPr>
            <w:rStyle w:val="af5"/>
          </w:rPr>
          <w:tab/>
          <w:t>24</w:t>
        </w:r>
      </w:hyperlink>
    </w:p>
    <w:p w14:paraId="1E856C65" w14:textId="3709E427" w:rsidR="00AE7B30" w:rsidRDefault="00902F62" w:rsidP="00AE7B30">
      <w:pPr>
        <w:pStyle w:val="20"/>
      </w:pPr>
      <w:hyperlink w:anchor="лр6_1" w:history="1">
        <w:r w:rsidR="00AE7B30" w:rsidRPr="00AE7B30">
          <w:rPr>
            <w:rStyle w:val="af5"/>
          </w:rPr>
          <w:t>6.1</w:t>
        </w:r>
        <w:r w:rsidR="00AE7B30" w:rsidRPr="00AE7B30">
          <w:rPr>
            <w:rStyle w:val="af5"/>
          </w:rPr>
          <w:tab/>
          <w:t>Теоретические основы лабораторной работы</w:t>
        </w:r>
        <w:r w:rsidR="00AE7B30" w:rsidRPr="00AE7B30">
          <w:rPr>
            <w:rStyle w:val="af5"/>
          </w:rPr>
          <w:tab/>
          <w:t>24</w:t>
        </w:r>
      </w:hyperlink>
    </w:p>
    <w:p w14:paraId="7F9C1755" w14:textId="11827FF1" w:rsidR="00AE7B30" w:rsidRDefault="00902F62" w:rsidP="00AE7B30">
      <w:pPr>
        <w:pStyle w:val="20"/>
      </w:pPr>
      <w:hyperlink w:anchor="лр6_2" w:history="1">
        <w:r w:rsidR="00AE7B30" w:rsidRPr="00AE7B30">
          <w:rPr>
            <w:rStyle w:val="af5"/>
          </w:rPr>
          <w:t>6.2</w:t>
        </w:r>
        <w:r w:rsidR="00AE7B30" w:rsidRPr="00AE7B30">
          <w:rPr>
            <w:rStyle w:val="af5"/>
          </w:rPr>
          <w:tab/>
          <w:t>Задание</w:t>
        </w:r>
        <w:r w:rsidR="00AE7B30" w:rsidRPr="00AE7B30">
          <w:rPr>
            <w:rStyle w:val="af5"/>
          </w:rPr>
          <w:tab/>
          <w:t>24</w:t>
        </w:r>
      </w:hyperlink>
    </w:p>
    <w:p w14:paraId="2238245F" w14:textId="5672F6DF" w:rsidR="00AE7B30" w:rsidRDefault="00902F62" w:rsidP="00AE7B30">
      <w:pPr>
        <w:pStyle w:val="20"/>
      </w:pPr>
      <w:hyperlink w:anchor="лр6_3" w:history="1">
        <w:r w:rsidR="00AE7B30" w:rsidRPr="00AE7B30">
          <w:rPr>
            <w:rStyle w:val="af5"/>
          </w:rPr>
          <w:t>6.3</w:t>
        </w:r>
        <w:r w:rsidR="00AE7B30" w:rsidRPr="00AE7B30">
          <w:rPr>
            <w:rStyle w:val="af5"/>
          </w:rPr>
          <w:tab/>
          <w:t>Схема алгоритма</w:t>
        </w:r>
        <w:r w:rsidR="00AE7B30" w:rsidRPr="00AE7B30">
          <w:rPr>
            <w:rStyle w:val="af5"/>
          </w:rPr>
          <w:tab/>
          <w:t>24</w:t>
        </w:r>
      </w:hyperlink>
    </w:p>
    <w:p w14:paraId="5ED81A2A" w14:textId="1375BD4E" w:rsidR="00486547" w:rsidRDefault="00902F62" w:rsidP="00486547">
      <w:pPr>
        <w:pStyle w:val="20"/>
      </w:pPr>
      <w:hyperlink w:anchor="лр6_4" w:history="1">
        <w:r w:rsidR="00486547" w:rsidRPr="00486547">
          <w:rPr>
            <w:rStyle w:val="af5"/>
          </w:rPr>
          <w:t>6.4</w:t>
        </w:r>
        <w:r w:rsidR="00486547" w:rsidRPr="00486547">
          <w:rPr>
            <w:rStyle w:val="af5"/>
          </w:rPr>
          <w:tab/>
          <w:t>Результаты тестирования</w:t>
        </w:r>
        <w:r w:rsidR="00486547" w:rsidRPr="00486547">
          <w:rPr>
            <w:rStyle w:val="af5"/>
          </w:rPr>
          <w:tab/>
          <w:t>24</w:t>
        </w:r>
      </w:hyperlink>
    </w:p>
    <w:p w14:paraId="2370AC4E" w14:textId="26EC0938" w:rsidR="00486547" w:rsidRDefault="00902F62" w:rsidP="00486547">
      <w:pPr>
        <w:pStyle w:val="12"/>
      </w:pPr>
      <w:hyperlink w:anchor="лр7" w:history="1">
        <w:r w:rsidR="00486547" w:rsidRPr="00486547">
          <w:rPr>
            <w:rStyle w:val="af5"/>
          </w:rPr>
          <w:t>Лабораторная работа 7 «</w:t>
        </w:r>
        <w:r w:rsidR="00617E95" w:rsidRPr="00617E95">
          <w:rPr>
            <w:rStyle w:val="af5"/>
          </w:rPr>
          <w:t>Команды арифметического сопроцессора. Вычисление суммы ряда с заданной точностью.</w:t>
        </w:r>
        <w:r w:rsidR="00486547" w:rsidRPr="00486547">
          <w:rPr>
            <w:rStyle w:val="af5"/>
          </w:rPr>
          <w:t>»</w:t>
        </w:r>
        <w:r w:rsidR="00486547" w:rsidRPr="00486547">
          <w:rPr>
            <w:rStyle w:val="af5"/>
          </w:rPr>
          <w:tab/>
          <w:t>24</w:t>
        </w:r>
      </w:hyperlink>
    </w:p>
    <w:p w14:paraId="348EE728" w14:textId="482A5F71" w:rsidR="00486547" w:rsidRDefault="00902F62" w:rsidP="00486547">
      <w:pPr>
        <w:pStyle w:val="20"/>
      </w:pPr>
      <w:hyperlink w:anchor="лр7_1" w:history="1">
        <w:r w:rsidR="00486547" w:rsidRPr="00486547">
          <w:rPr>
            <w:rStyle w:val="af5"/>
          </w:rPr>
          <w:t>7.1</w:t>
        </w:r>
        <w:r w:rsidR="00486547" w:rsidRPr="00486547">
          <w:rPr>
            <w:rStyle w:val="af5"/>
          </w:rPr>
          <w:tab/>
          <w:t>Теоретические основы лабораторной работы</w:t>
        </w:r>
        <w:r w:rsidR="00486547" w:rsidRPr="00486547">
          <w:rPr>
            <w:rStyle w:val="af5"/>
          </w:rPr>
          <w:tab/>
          <w:t>24</w:t>
        </w:r>
      </w:hyperlink>
    </w:p>
    <w:p w14:paraId="6946B38F" w14:textId="1C9C5170" w:rsidR="00486547" w:rsidRDefault="00902F62" w:rsidP="00486547">
      <w:pPr>
        <w:pStyle w:val="20"/>
      </w:pPr>
      <w:hyperlink w:anchor="лр7_2" w:history="1">
        <w:r w:rsidR="00486547" w:rsidRPr="00486547">
          <w:rPr>
            <w:rStyle w:val="af5"/>
          </w:rPr>
          <w:t>7.2</w:t>
        </w:r>
        <w:r w:rsidR="00486547" w:rsidRPr="00486547">
          <w:rPr>
            <w:rStyle w:val="af5"/>
          </w:rPr>
          <w:tab/>
          <w:t>Задание</w:t>
        </w:r>
        <w:r w:rsidR="00486547" w:rsidRPr="00486547">
          <w:rPr>
            <w:rStyle w:val="af5"/>
          </w:rPr>
          <w:tab/>
          <w:t>24</w:t>
        </w:r>
      </w:hyperlink>
    </w:p>
    <w:p w14:paraId="58636078" w14:textId="33ECF1EE" w:rsidR="006518E9" w:rsidRDefault="00902F62" w:rsidP="006518E9">
      <w:pPr>
        <w:pStyle w:val="20"/>
      </w:pPr>
      <w:hyperlink w:anchor="лр7_3" w:history="1">
        <w:r w:rsidR="006518E9" w:rsidRPr="006518E9">
          <w:rPr>
            <w:rStyle w:val="af5"/>
          </w:rPr>
          <w:t>7.3</w:t>
        </w:r>
        <w:r w:rsidR="006518E9" w:rsidRPr="006518E9">
          <w:rPr>
            <w:rStyle w:val="af5"/>
          </w:rPr>
          <w:tab/>
          <w:t>Схема алгоритма</w:t>
        </w:r>
        <w:r w:rsidR="006518E9" w:rsidRPr="006518E9">
          <w:rPr>
            <w:rStyle w:val="af5"/>
          </w:rPr>
          <w:tab/>
          <w:t>24</w:t>
        </w:r>
      </w:hyperlink>
    </w:p>
    <w:p w14:paraId="7778CE88" w14:textId="240A12CD" w:rsidR="006518E9" w:rsidRPr="006518E9" w:rsidRDefault="00902F62" w:rsidP="006518E9">
      <w:pPr>
        <w:pStyle w:val="20"/>
      </w:pPr>
      <w:hyperlink w:anchor="лр7_4" w:history="1">
        <w:r w:rsidR="006518E9" w:rsidRPr="006518E9">
          <w:rPr>
            <w:rStyle w:val="af5"/>
          </w:rPr>
          <w:t>7.4</w:t>
        </w:r>
        <w:r w:rsidR="006518E9" w:rsidRPr="006518E9">
          <w:rPr>
            <w:rStyle w:val="af5"/>
          </w:rPr>
          <w:tab/>
          <w:t>Результаты тестирования</w:t>
        </w:r>
        <w:r w:rsidR="006518E9" w:rsidRPr="006518E9">
          <w:rPr>
            <w:rStyle w:val="af5"/>
          </w:rPr>
          <w:tab/>
          <w:t>24</w:t>
        </w:r>
      </w:hyperlink>
    </w:p>
    <w:p w14:paraId="709829AB" w14:textId="0850FE2A" w:rsidR="009E7AF3" w:rsidRPr="009E4A31" w:rsidRDefault="00902F62" w:rsidP="009E4A31">
      <w:pPr>
        <w:pStyle w:val="20"/>
        <w:ind w:left="0"/>
      </w:pPr>
      <w:hyperlink w:anchor="_Toc158496626" w:history="1">
        <w:r w:rsidR="0076530F">
          <w:rPr>
            <w:rStyle w:val="af5"/>
          </w:rPr>
          <w:t>СПИСОК ИСПОЛЬЗОВАННЫХ ИСТОЧНИКОВ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_Toc158496626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35</w:t>
        </w:r>
        <w:r w:rsidR="009E7AF3">
          <w:rPr>
            <w:webHidden/>
          </w:rPr>
          <w:fldChar w:fldCharType="end"/>
        </w:r>
      </w:hyperlink>
    </w:p>
    <w:p w14:paraId="1883857A" w14:textId="557D4BDA" w:rsidR="009E7AF3" w:rsidRPr="00C4140C" w:rsidRDefault="00902F62">
      <w:pPr>
        <w:pStyle w:val="12"/>
        <w:rPr>
          <w:rFonts w:ascii="Calibri" w:hAnsi="Calibri"/>
          <w:sz w:val="22"/>
          <w:szCs w:val="22"/>
        </w:rPr>
      </w:pPr>
      <w:hyperlink w:anchor="_Toc158496627" w:history="1">
        <w:r w:rsidR="009E7AF3" w:rsidRPr="00485C87">
          <w:rPr>
            <w:rStyle w:val="af5"/>
          </w:rPr>
          <w:t>П</w:t>
        </w:r>
        <w:r w:rsidR="0076530F">
          <w:rPr>
            <w:rStyle w:val="af5"/>
          </w:rPr>
          <w:t>РИЛОЖЕНИЕ</w:t>
        </w:r>
        <w:r w:rsidR="009E7AF3" w:rsidRPr="00485C87">
          <w:rPr>
            <w:rStyle w:val="af5"/>
          </w:rPr>
          <w:t xml:space="preserve"> А Листинг программ</w:t>
        </w:r>
        <w:r w:rsidR="009E7AF3">
          <w:rPr>
            <w:webHidden/>
          </w:rPr>
          <w:tab/>
        </w:r>
        <w:r w:rsidR="009E7AF3">
          <w:rPr>
            <w:webHidden/>
          </w:rPr>
          <w:fldChar w:fldCharType="begin"/>
        </w:r>
        <w:r w:rsidR="009E7AF3">
          <w:rPr>
            <w:webHidden/>
          </w:rPr>
          <w:instrText xml:space="preserve"> PAGEREF _Toc158496627 \h </w:instrText>
        </w:r>
        <w:r w:rsidR="009E7AF3">
          <w:rPr>
            <w:webHidden/>
          </w:rPr>
        </w:r>
        <w:r w:rsidR="009E7AF3">
          <w:rPr>
            <w:webHidden/>
          </w:rPr>
          <w:fldChar w:fldCharType="separate"/>
        </w:r>
        <w:r w:rsidR="00B70F43">
          <w:rPr>
            <w:webHidden/>
          </w:rPr>
          <w:t>37</w:t>
        </w:r>
        <w:r w:rsidR="009E7AF3">
          <w:rPr>
            <w:webHidden/>
          </w:rPr>
          <w:fldChar w:fldCharType="end"/>
        </w:r>
      </w:hyperlink>
    </w:p>
    <w:p w14:paraId="08A452A5" w14:textId="6B8978C8" w:rsidR="009E7AF3" w:rsidRPr="00000DCF" w:rsidRDefault="00000DCF">
      <w:pPr>
        <w:pStyle w:val="20"/>
        <w:rPr>
          <w:rStyle w:val="af5"/>
          <w:rFonts w:ascii="Calibri" w:hAnsi="Calibri"/>
          <w:sz w:val="22"/>
          <w:szCs w:val="22"/>
        </w:rPr>
      </w:pPr>
      <w:r>
        <w:rPr>
          <w:rStyle w:val="af5"/>
        </w:rPr>
        <w:fldChar w:fldCharType="begin"/>
      </w:r>
      <w:r>
        <w:rPr>
          <w:rStyle w:val="af5"/>
        </w:rPr>
        <w:instrText xml:space="preserve"> HYPERLINK  \l "лист_а1" </w:instrText>
      </w:r>
      <w:r>
        <w:rPr>
          <w:rStyle w:val="af5"/>
        </w:rPr>
        <w:fldChar w:fldCharType="separate"/>
      </w:r>
      <w:r w:rsidR="009E7AF3" w:rsidRPr="00000DCF">
        <w:rPr>
          <w:rStyle w:val="af5"/>
        </w:rPr>
        <w:t>А.1 Листинг программы лабораторной работы №1</w:t>
      </w:r>
      <w:r w:rsidR="009E7AF3" w:rsidRPr="00000DCF">
        <w:rPr>
          <w:rStyle w:val="af5"/>
          <w:webHidden/>
        </w:rPr>
        <w:tab/>
      </w:r>
      <w:r w:rsidR="009E7AF3" w:rsidRPr="00000DCF">
        <w:rPr>
          <w:rStyle w:val="af5"/>
          <w:webHidden/>
        </w:rPr>
        <w:fldChar w:fldCharType="begin"/>
      </w:r>
      <w:r w:rsidR="009E7AF3" w:rsidRPr="00000DCF">
        <w:rPr>
          <w:rStyle w:val="af5"/>
          <w:webHidden/>
        </w:rPr>
        <w:instrText xml:space="preserve"> PAGEREF _Toc158496628 \h </w:instrText>
      </w:r>
      <w:r w:rsidR="009E7AF3" w:rsidRPr="00000DCF">
        <w:rPr>
          <w:rStyle w:val="af5"/>
          <w:webHidden/>
        </w:rPr>
      </w:r>
      <w:r w:rsidR="009E7AF3" w:rsidRPr="00000DCF">
        <w:rPr>
          <w:rStyle w:val="af5"/>
          <w:webHidden/>
        </w:rPr>
        <w:fldChar w:fldCharType="separate"/>
      </w:r>
      <w:r w:rsidR="00B70F43">
        <w:rPr>
          <w:rStyle w:val="af5"/>
          <w:webHidden/>
        </w:rPr>
        <w:t>37</w:t>
      </w:r>
      <w:r w:rsidR="009E7AF3" w:rsidRPr="00000DCF">
        <w:rPr>
          <w:rStyle w:val="af5"/>
          <w:webHidden/>
        </w:rPr>
        <w:fldChar w:fldCharType="end"/>
      </w:r>
    </w:p>
    <w:p w14:paraId="230335B2" w14:textId="79E9238D" w:rsidR="009E7AF3" w:rsidRPr="00000DCF" w:rsidRDefault="00000DCF">
      <w:pPr>
        <w:pStyle w:val="20"/>
        <w:rPr>
          <w:rStyle w:val="af5"/>
          <w:rFonts w:ascii="Calibri" w:hAnsi="Calibri"/>
          <w:sz w:val="22"/>
          <w:szCs w:val="22"/>
        </w:rPr>
      </w:pPr>
      <w:r>
        <w:rPr>
          <w:rStyle w:val="af5"/>
        </w:rPr>
        <w:fldChar w:fldCharType="end"/>
      </w:r>
      <w:r>
        <w:rPr>
          <w:rStyle w:val="af5"/>
        </w:rPr>
        <w:fldChar w:fldCharType="begin"/>
      </w:r>
      <w:r>
        <w:rPr>
          <w:rStyle w:val="af5"/>
        </w:rPr>
        <w:instrText xml:space="preserve"> HYPERLINK  \l "лист_а2" </w:instrText>
      </w:r>
      <w:r>
        <w:rPr>
          <w:rStyle w:val="af5"/>
        </w:rPr>
        <w:fldChar w:fldCharType="separate"/>
      </w:r>
      <w:r w:rsidR="009E7AF3" w:rsidRPr="00000DCF">
        <w:rPr>
          <w:rStyle w:val="af5"/>
        </w:rPr>
        <w:t>А.2 Листинг программы лабораторной работы №2</w:t>
      </w:r>
      <w:r w:rsidR="009E7AF3" w:rsidRPr="00000DCF">
        <w:rPr>
          <w:rStyle w:val="af5"/>
          <w:webHidden/>
        </w:rPr>
        <w:tab/>
      </w:r>
      <w:r w:rsidR="009E7AF3" w:rsidRPr="00000DCF">
        <w:rPr>
          <w:rStyle w:val="af5"/>
          <w:webHidden/>
        </w:rPr>
        <w:fldChar w:fldCharType="begin"/>
      </w:r>
      <w:r w:rsidR="009E7AF3" w:rsidRPr="00000DCF">
        <w:rPr>
          <w:rStyle w:val="af5"/>
          <w:webHidden/>
        </w:rPr>
        <w:instrText xml:space="preserve"> PAGEREF _Toc158496629 \h </w:instrText>
      </w:r>
      <w:r w:rsidR="009E7AF3" w:rsidRPr="00000DCF">
        <w:rPr>
          <w:rStyle w:val="af5"/>
          <w:webHidden/>
        </w:rPr>
      </w:r>
      <w:r w:rsidR="009E7AF3" w:rsidRPr="00000DCF">
        <w:rPr>
          <w:rStyle w:val="af5"/>
          <w:webHidden/>
        </w:rPr>
        <w:fldChar w:fldCharType="separate"/>
      </w:r>
      <w:r w:rsidR="00B70F43">
        <w:rPr>
          <w:rStyle w:val="af5"/>
          <w:webHidden/>
        </w:rPr>
        <w:t>39</w:t>
      </w:r>
      <w:r w:rsidR="009E7AF3" w:rsidRPr="00000DCF">
        <w:rPr>
          <w:rStyle w:val="af5"/>
          <w:webHidden/>
        </w:rPr>
        <w:fldChar w:fldCharType="end"/>
      </w:r>
    </w:p>
    <w:p w14:paraId="4D2FB884" w14:textId="1E0AA4C5" w:rsidR="009E7AF3" w:rsidRPr="00000DCF" w:rsidRDefault="00000DCF">
      <w:pPr>
        <w:pStyle w:val="20"/>
        <w:rPr>
          <w:rStyle w:val="af5"/>
          <w:rFonts w:ascii="Calibri" w:hAnsi="Calibri"/>
          <w:sz w:val="22"/>
          <w:szCs w:val="22"/>
        </w:rPr>
      </w:pPr>
      <w:r>
        <w:rPr>
          <w:rStyle w:val="af5"/>
        </w:rPr>
        <w:fldChar w:fldCharType="end"/>
      </w:r>
      <w:r>
        <w:rPr>
          <w:rStyle w:val="af5"/>
        </w:rPr>
        <w:fldChar w:fldCharType="begin"/>
      </w:r>
      <w:r>
        <w:rPr>
          <w:rStyle w:val="af5"/>
        </w:rPr>
        <w:instrText xml:space="preserve"> HYPERLINK  \l "лист_а3" </w:instrText>
      </w:r>
      <w:r>
        <w:rPr>
          <w:rStyle w:val="af5"/>
        </w:rPr>
        <w:fldChar w:fldCharType="separate"/>
      </w:r>
      <w:r w:rsidR="009E7AF3" w:rsidRPr="00000DCF">
        <w:rPr>
          <w:rStyle w:val="af5"/>
        </w:rPr>
        <w:t>А.3 Листинг программы лабораторной работы №3</w:t>
      </w:r>
      <w:r w:rsidR="009E7AF3" w:rsidRPr="00000DCF">
        <w:rPr>
          <w:rStyle w:val="af5"/>
          <w:webHidden/>
        </w:rPr>
        <w:tab/>
      </w:r>
      <w:r w:rsidR="009E7AF3" w:rsidRPr="00000DCF">
        <w:rPr>
          <w:rStyle w:val="af5"/>
          <w:webHidden/>
        </w:rPr>
        <w:fldChar w:fldCharType="begin"/>
      </w:r>
      <w:r w:rsidR="009E7AF3" w:rsidRPr="00000DCF">
        <w:rPr>
          <w:rStyle w:val="af5"/>
          <w:webHidden/>
        </w:rPr>
        <w:instrText xml:space="preserve"> PAGEREF _Toc158496630 \h </w:instrText>
      </w:r>
      <w:r w:rsidR="009E7AF3" w:rsidRPr="00000DCF">
        <w:rPr>
          <w:rStyle w:val="af5"/>
          <w:webHidden/>
        </w:rPr>
      </w:r>
      <w:r w:rsidR="009E7AF3" w:rsidRPr="00000DCF">
        <w:rPr>
          <w:rStyle w:val="af5"/>
          <w:webHidden/>
        </w:rPr>
        <w:fldChar w:fldCharType="separate"/>
      </w:r>
      <w:r w:rsidR="00B70F43">
        <w:rPr>
          <w:rStyle w:val="af5"/>
          <w:webHidden/>
        </w:rPr>
        <w:t>41</w:t>
      </w:r>
      <w:r w:rsidR="009E7AF3" w:rsidRPr="00000DCF">
        <w:rPr>
          <w:rStyle w:val="af5"/>
          <w:webHidden/>
        </w:rPr>
        <w:fldChar w:fldCharType="end"/>
      </w:r>
    </w:p>
    <w:p w14:paraId="3AC68B67" w14:textId="128CD356" w:rsidR="009E7AF3" w:rsidRPr="00000DCF" w:rsidRDefault="00000DCF">
      <w:pPr>
        <w:pStyle w:val="20"/>
        <w:rPr>
          <w:rStyle w:val="af5"/>
          <w:rFonts w:ascii="Calibri" w:hAnsi="Calibri"/>
          <w:sz w:val="22"/>
          <w:szCs w:val="22"/>
        </w:rPr>
      </w:pPr>
      <w:r>
        <w:rPr>
          <w:rStyle w:val="af5"/>
        </w:rPr>
        <w:fldChar w:fldCharType="end"/>
      </w:r>
      <w:r>
        <w:rPr>
          <w:rStyle w:val="af5"/>
        </w:rPr>
        <w:fldChar w:fldCharType="begin"/>
      </w:r>
      <w:r>
        <w:rPr>
          <w:rStyle w:val="af5"/>
        </w:rPr>
        <w:instrText xml:space="preserve"> HYPERLINK  \l "лист_а4" </w:instrText>
      </w:r>
      <w:r>
        <w:rPr>
          <w:rStyle w:val="af5"/>
        </w:rPr>
        <w:fldChar w:fldCharType="separate"/>
      </w:r>
      <w:r w:rsidR="009E7AF3" w:rsidRPr="00000DCF">
        <w:rPr>
          <w:rStyle w:val="af5"/>
        </w:rPr>
        <w:t>А.4 Листинг программы лабораторной работы №4</w:t>
      </w:r>
      <w:r w:rsidR="009E7AF3" w:rsidRPr="00000DCF">
        <w:rPr>
          <w:rStyle w:val="af5"/>
          <w:webHidden/>
        </w:rPr>
        <w:tab/>
      </w:r>
      <w:r w:rsidR="009E7AF3" w:rsidRPr="00000DCF">
        <w:rPr>
          <w:rStyle w:val="af5"/>
          <w:webHidden/>
        </w:rPr>
        <w:fldChar w:fldCharType="begin"/>
      </w:r>
      <w:r w:rsidR="009E7AF3" w:rsidRPr="00000DCF">
        <w:rPr>
          <w:rStyle w:val="af5"/>
          <w:webHidden/>
        </w:rPr>
        <w:instrText xml:space="preserve"> PAGEREF _Toc158496631 \h </w:instrText>
      </w:r>
      <w:r w:rsidR="009E7AF3" w:rsidRPr="00000DCF">
        <w:rPr>
          <w:rStyle w:val="af5"/>
          <w:webHidden/>
        </w:rPr>
      </w:r>
      <w:r w:rsidR="009E7AF3" w:rsidRPr="00000DCF">
        <w:rPr>
          <w:rStyle w:val="af5"/>
          <w:webHidden/>
        </w:rPr>
        <w:fldChar w:fldCharType="separate"/>
      </w:r>
      <w:r w:rsidR="00B70F43">
        <w:rPr>
          <w:rStyle w:val="af5"/>
          <w:webHidden/>
        </w:rPr>
        <w:t>43</w:t>
      </w:r>
      <w:r w:rsidR="009E7AF3" w:rsidRPr="00000DCF">
        <w:rPr>
          <w:rStyle w:val="af5"/>
          <w:webHidden/>
        </w:rPr>
        <w:fldChar w:fldCharType="end"/>
      </w:r>
    </w:p>
    <w:p w14:paraId="6DDEB406" w14:textId="0565CFB6" w:rsidR="00B61296" w:rsidRPr="00111087" w:rsidRDefault="00000DCF" w:rsidP="00C87A3C">
      <w:pPr>
        <w:pStyle w:val="20"/>
        <w:rPr>
          <w:rStyle w:val="aff2"/>
          <w:u w:val="none"/>
        </w:rPr>
      </w:pPr>
      <w:r>
        <w:rPr>
          <w:rStyle w:val="af5"/>
          <w:bCs/>
        </w:rPr>
        <w:fldChar w:fldCharType="end"/>
      </w:r>
      <w:r w:rsidR="00DB4D11">
        <w:fldChar w:fldCharType="end"/>
      </w:r>
      <w:hyperlink w:anchor="лист_а5" w:history="1">
        <w:r w:rsidR="00B61296" w:rsidRPr="00111087">
          <w:rPr>
            <w:rStyle w:val="aff2"/>
            <w:u w:val="none"/>
          </w:rPr>
          <w:t>А.5 Листинг программы лабораторной работы №5</w:t>
        </w:r>
        <w:r w:rsidR="00B61296" w:rsidRPr="00111087">
          <w:rPr>
            <w:rStyle w:val="aff2"/>
            <w:u w:val="none"/>
          </w:rPr>
          <w:tab/>
        </w:r>
      </w:hyperlink>
      <w:r w:rsidR="00E5424E">
        <w:rPr>
          <w:rStyle w:val="aff2"/>
          <w:u w:val="none"/>
        </w:rPr>
        <w:t>4</w:t>
      </w:r>
      <w:r w:rsidR="00111087">
        <w:rPr>
          <w:rStyle w:val="aff2"/>
          <w:u w:val="none"/>
        </w:rPr>
        <w:t>5</w:t>
      </w:r>
    </w:p>
    <w:p w14:paraId="13AD4092" w14:textId="64C35C0F" w:rsidR="00B61296" w:rsidRPr="00EE06FB" w:rsidRDefault="00902F62" w:rsidP="00EE06FB">
      <w:pPr>
        <w:pStyle w:val="20"/>
        <w:rPr>
          <w:rStyle w:val="af5"/>
          <w:color w:val="auto"/>
          <w:u w:val="none"/>
        </w:rPr>
      </w:pPr>
      <w:hyperlink w:anchor="лист_а6" w:history="1">
        <w:r w:rsidR="00B61296" w:rsidRPr="00EE06FB">
          <w:rPr>
            <w:rStyle w:val="af5"/>
            <w:color w:val="auto"/>
            <w:u w:val="none"/>
          </w:rPr>
          <w:t>А.6 Листинг программы лабораторной работы №6</w:t>
        </w:r>
        <w:r w:rsidR="00B61296" w:rsidRPr="00EE06FB">
          <w:rPr>
            <w:rStyle w:val="af5"/>
            <w:color w:val="auto"/>
            <w:u w:val="none"/>
          </w:rPr>
          <w:tab/>
        </w:r>
      </w:hyperlink>
      <w:r w:rsidR="008307A5">
        <w:rPr>
          <w:rStyle w:val="af5"/>
          <w:color w:val="auto"/>
          <w:u w:val="none"/>
        </w:rPr>
        <w:t>5</w:t>
      </w:r>
      <w:r w:rsidR="00E5424E">
        <w:rPr>
          <w:rStyle w:val="af5"/>
          <w:color w:val="auto"/>
          <w:u w:val="none"/>
        </w:rPr>
        <w:t>4</w:t>
      </w:r>
    </w:p>
    <w:p w14:paraId="7892D436" w14:textId="39290895" w:rsidR="00B61296" w:rsidRDefault="00902F62" w:rsidP="00EE06FB">
      <w:pPr>
        <w:pStyle w:val="20"/>
        <w:rPr>
          <w:rStyle w:val="af5"/>
          <w:color w:val="auto"/>
          <w:u w:val="none"/>
        </w:rPr>
      </w:pPr>
      <w:hyperlink w:anchor="лист_а7" w:history="1">
        <w:r w:rsidR="00B61296" w:rsidRPr="00EE06FB">
          <w:rPr>
            <w:rStyle w:val="af5"/>
            <w:color w:val="auto"/>
            <w:u w:val="none"/>
          </w:rPr>
          <w:t>А.7 Листинг программы лабораторной работы №7</w:t>
        </w:r>
        <w:r w:rsidR="00EE06FB" w:rsidRPr="00EE06FB">
          <w:rPr>
            <w:rStyle w:val="af5"/>
            <w:color w:val="auto"/>
            <w:u w:val="none"/>
          </w:rPr>
          <w:tab/>
        </w:r>
      </w:hyperlink>
      <w:r w:rsidR="00E5424E">
        <w:rPr>
          <w:rStyle w:val="af5"/>
          <w:color w:val="auto"/>
          <w:u w:val="none"/>
        </w:rPr>
        <w:t>62</w:t>
      </w:r>
    </w:p>
    <w:p w14:paraId="33E41E25" w14:textId="77777777" w:rsidR="00C87A3C" w:rsidRPr="00C87A3C" w:rsidRDefault="00C87A3C" w:rsidP="00C87A3C"/>
    <w:p w14:paraId="5165351A" w14:textId="77777777" w:rsidR="00D1384B" w:rsidRDefault="00D1384B" w:rsidP="00B61296">
      <w:pPr>
        <w:pStyle w:val="af0"/>
        <w:ind w:left="0"/>
      </w:pPr>
      <w:r>
        <w:br w:type="page"/>
      </w:r>
      <w:bookmarkStart w:id="0" w:name="_Toc477015422"/>
      <w:bookmarkStart w:id="1" w:name="_Toc477015571"/>
      <w:bookmarkStart w:id="2" w:name="_Toc158496606"/>
      <w:r w:rsidR="00B141CE" w:rsidRPr="007A58AF">
        <w:lastRenderedPageBreak/>
        <w:t>Лабораторная</w:t>
      </w:r>
      <w:r w:rsidR="00B141CE">
        <w:t xml:space="preserve"> </w:t>
      </w:r>
      <w:r w:rsidR="00581AF0">
        <w:t>работа 1</w:t>
      </w:r>
      <w:r w:rsidR="00B141CE">
        <w:t xml:space="preserve"> </w:t>
      </w:r>
      <w:r w:rsidR="00581AF0">
        <w:t>«</w:t>
      </w:r>
      <w:r w:rsidR="00B141CE" w:rsidRPr="00B702A9">
        <w:t>Арифметические и логические команды в ассемблере</w:t>
      </w:r>
      <w:r w:rsidR="00581AF0">
        <w:t>»</w:t>
      </w:r>
      <w:bookmarkEnd w:id="0"/>
      <w:bookmarkEnd w:id="1"/>
      <w:bookmarkEnd w:id="2"/>
    </w:p>
    <w:p w14:paraId="32B3011C" w14:textId="77777777" w:rsidR="00581AF0" w:rsidRPr="00581AF0" w:rsidRDefault="004B0562" w:rsidP="00B141CE">
      <w:pPr>
        <w:pStyle w:val="af1"/>
      </w:pPr>
      <w:bookmarkStart w:id="3" w:name="_Toc477015423"/>
      <w:bookmarkStart w:id="4" w:name="_Toc477015572"/>
      <w:bookmarkStart w:id="5" w:name="_Toc158496607"/>
      <w:bookmarkStart w:id="6" w:name="_Hlk223560620"/>
      <w:r>
        <w:t>1.1</w:t>
      </w:r>
      <w:r>
        <w:tab/>
      </w:r>
      <w:r w:rsidR="00581AF0" w:rsidRPr="004B0562">
        <w:t>Теоретические</w:t>
      </w:r>
      <w:r w:rsidR="00581AF0" w:rsidRPr="00581AF0">
        <w:t xml:space="preserve"> основы лабораторной работы</w:t>
      </w:r>
      <w:bookmarkEnd w:id="3"/>
      <w:bookmarkEnd w:id="4"/>
      <w:bookmarkEnd w:id="5"/>
    </w:p>
    <w:bookmarkEnd w:id="6"/>
    <w:p w14:paraId="183E60C6" w14:textId="77777777" w:rsidR="00B12902" w:rsidRDefault="00B12902" w:rsidP="00B12902">
      <w:pPr>
        <w:pStyle w:val="a6"/>
      </w:pPr>
      <w:r>
        <w:t>При выполнении лабораторной работы были использованы следующие команды языка ассемблера:</w:t>
      </w:r>
    </w:p>
    <w:p w14:paraId="2C1337FD" w14:textId="77777777" w:rsidR="00B12902" w:rsidRDefault="00B12902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t xml:space="preserve">ADD </w:t>
      </w:r>
      <w:r w:rsidRPr="00C57F7E">
        <w:t>–</w:t>
      </w:r>
      <w:r>
        <w:t xml:space="preserve"> сложение. Определяет двоичную сумму двух указанных операндов. Результат помещается на место операнда-приемника, второй операнд остается без изменения;</w:t>
      </w:r>
    </w:p>
    <w:p w14:paraId="7857B741" w14:textId="77777777" w:rsidR="00B12902" w:rsidRDefault="00B12902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t xml:space="preserve">IMUL </w:t>
      </w:r>
      <w:r w:rsidRPr="00C57F7E">
        <w:t>–</w:t>
      </w:r>
      <w:r>
        <w:t xml:space="preserve"> умножение целых чисел с учетом знака. Производит умножение аккумулятора на указанный операнд с учетом знаков. Результатом байтового умножения является 16-битовое число, хранящееся в регистре AX. Результат умножения слов - 32-битовое число в паре регистров DX и AX, причем в DX - старшие 16 бит результата. Если старшая часть (AH при байтовом умножении или DX при длинах операндов, равных слову) содержит не знак младшей части результата, а его значащие цифры, флаги CF и OF переводятся в единичное состояние. В противном случае оба флага обнуляются;</w:t>
      </w:r>
    </w:p>
    <w:p w14:paraId="581E2A5A" w14:textId="77777777" w:rsidR="00B12902" w:rsidRDefault="00B12902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  <w:rPr>
          <w:lang w:val="en-US"/>
        </w:rPr>
      </w:pPr>
      <w:r>
        <w:t xml:space="preserve">IDIV </w:t>
      </w:r>
      <w:r w:rsidRPr="00C57F7E">
        <w:t>–</w:t>
      </w:r>
      <w:r>
        <w:t xml:space="preserve"> деление чисел с учетом знака. Выполняет деление содержимого аккумулятора (AX при делении байтовых чисел или пары регистров DX и AX при делении слов) на указанный операнд с учетом знаков. При 8-битовом делении отношение размещается в регистре AL, а остаток - в регистре AH. При 16-битовом делении регистр AX содержит частное, а регистр DX - остаток. При байтовом делении максимальное положительное частное не превышает 127, а минимальное отрицательное не может быть меньше -127. При делении чисел длиной в слово максимальное положительное отношение равно 32767, а минимальное отрицательное частное равно -32767. Если отношение меньше допустимого минимума или больше максимума или если произведена попытка деления на 0, микропроцессор автоматически генерирует прерывание типа 0 (прерывание из-за ошибки деления). </w:t>
      </w:r>
      <w:r>
        <w:lastRenderedPageBreak/>
        <w:t xml:space="preserve">Отношение всегда усекается до целой части; </w:t>
      </w:r>
    </w:p>
    <w:p w14:paraId="184BB4B6" w14:textId="77777777" w:rsidR="00B12902" w:rsidRDefault="00B12902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  <w:rPr>
          <w:color w:val="000000"/>
          <w:shd w:val="clear" w:color="auto" w:fill="FFFFFF"/>
        </w:rPr>
      </w:pPr>
      <w:r w:rsidRPr="00170278">
        <w:t>MOV</w:t>
      </w:r>
      <w:r w:rsidRPr="00C57F7E">
        <w:t xml:space="preserve"> – </w:t>
      </w:r>
      <w:r>
        <w:t>перемещение данных</w:t>
      </w:r>
      <w:r>
        <w:rPr>
          <w:color w:val="000000"/>
          <w:shd w:val="clear" w:color="auto" w:fill="FFFFFF"/>
        </w:rPr>
        <w:t>. Команда MOV копирует второй операнд (операнд-источник) в первый операнд (операнд-назначение). Оба операнда могут быть регистрами общего назначения, сегментными регистрами, непосредственными значениями и переменными в памяти. Оба операнда должны иметь одинаковую размерность — байт, слово или двойное слово.</w:t>
      </w:r>
    </w:p>
    <w:p w14:paraId="2B6060D1" w14:textId="77777777" w:rsidR="00D31D15" w:rsidRDefault="004B0562" w:rsidP="00B141CE">
      <w:pPr>
        <w:pStyle w:val="af1"/>
      </w:pPr>
      <w:bookmarkStart w:id="7" w:name="_Toc477015424"/>
      <w:bookmarkStart w:id="8" w:name="_Toc477015573"/>
      <w:bookmarkStart w:id="9" w:name="_Toc158496608"/>
      <w:r>
        <w:t>1.2</w:t>
      </w:r>
      <w:r>
        <w:tab/>
      </w:r>
      <w:r w:rsidR="00D31D15" w:rsidRPr="004B0562">
        <w:t>Задание</w:t>
      </w:r>
      <w:bookmarkEnd w:id="7"/>
      <w:bookmarkEnd w:id="8"/>
      <w:bookmarkEnd w:id="9"/>
    </w:p>
    <w:p w14:paraId="2B6EFC55" w14:textId="179071F4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в</w:t>
      </w:r>
      <w:r w:rsidR="008E0A5B" w:rsidRPr="00060B11">
        <w:t xml:space="preserve"> программе необходимо реализовать функцию вычисления целочисленного выражения</w:t>
      </w:r>
      <w:r w:rsidR="00B12902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3*a*a-40-3*b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4*c-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den>
            </m:f>
          </m:den>
        </m:f>
      </m:oMath>
      <w:r w:rsidR="0052629B">
        <w:t xml:space="preserve"> </w:t>
      </w:r>
      <w:r w:rsidR="008E0A5B" w:rsidRPr="00060B11">
        <w:t>на встроенном ассемблере MASM в среде Micr</w:t>
      </w:r>
      <w:r>
        <w:t>osoft Visual Studio на языке C+</w:t>
      </w:r>
      <w:r w:rsidR="003F227A">
        <w:t>+</w:t>
      </w:r>
      <w:r>
        <w:t>;</w:t>
      </w:r>
    </w:p>
    <w:p w14:paraId="5BD30A84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з</w:t>
      </w:r>
      <w:r w:rsidR="008E0A5B" w:rsidRPr="00060B11">
        <w:t>начения переменных передаются в качестве параметров функции</w:t>
      </w:r>
      <w:r>
        <w:t>;</w:t>
      </w:r>
    </w:p>
    <w:p w14:paraId="4A47484A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р</w:t>
      </w:r>
      <w:r w:rsidR="008E0A5B" w:rsidRPr="00060B11">
        <w:t>езультат выводить в консольном приложении (проект консольное приложение Win32)</w:t>
      </w:r>
      <w:r>
        <w:t>;</w:t>
      </w:r>
    </w:p>
    <w:p w14:paraId="2BAD0CA9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в</w:t>
      </w:r>
      <w:r w:rsidR="008E0A5B" w:rsidRPr="00060B11">
        <w:t xml:space="preserve"> программе реализовать ввод переменных из командной строки и вывод результата на экран</w:t>
      </w:r>
      <w:r>
        <w:t>;</w:t>
      </w:r>
    </w:p>
    <w:p w14:paraId="28CB77B4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в</w:t>
      </w:r>
      <w:r w:rsidR="008E0A5B" w:rsidRPr="00060B11">
        <w:t>се параметры функции 32 битные</w:t>
      </w:r>
      <w:r>
        <w:t xml:space="preserve"> числа (знаковые и беззнаковые);</w:t>
      </w:r>
    </w:p>
    <w:p w14:paraId="20BBF2BC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п</w:t>
      </w:r>
      <w:r w:rsidR="008E0A5B" w:rsidRPr="00060B11">
        <w:t>ервые строки функции вычисления выражения заносят значения аргументов фун</w:t>
      </w:r>
      <w:r>
        <w:t>кции в соответствующие регистры;</w:t>
      </w:r>
    </w:p>
    <w:p w14:paraId="655BCE91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г</w:t>
      </w:r>
      <w:r w:rsidR="008E0A5B" w:rsidRPr="00060B11">
        <w:t>де необходимо</w:t>
      </w:r>
      <w:r w:rsidR="00F02E89">
        <w:t>,</w:t>
      </w:r>
      <w:r w:rsidR="008E0A5B" w:rsidRPr="00060B11">
        <w:t xml:space="preserve"> реализовать проверки вводимых данных и вычисления отдельных операций. Например, проверка деления на 0</w:t>
      </w:r>
      <w:r>
        <w:t>;</w:t>
      </w:r>
    </w:p>
    <w:p w14:paraId="0E107A54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в</w:t>
      </w:r>
      <w:r w:rsidR="008E0A5B" w:rsidRPr="00060B11">
        <w:t xml:space="preserve"> качестве комментария к каждой строке необходимо указать, какой промежуточный результа</w:t>
      </w:r>
      <w:r>
        <w:t>т, в каком регистре формируется;</w:t>
      </w:r>
    </w:p>
    <w:p w14:paraId="2931A057" w14:textId="77777777" w:rsidR="008E0A5B" w:rsidRPr="00060B11" w:rsidRDefault="008F207E" w:rsidP="008F207E">
      <w:pPr>
        <w:pStyle w:val="a"/>
        <w:tabs>
          <w:tab w:val="clear" w:pos="993"/>
          <w:tab w:val="left" w:pos="1134"/>
        </w:tabs>
        <w:ind w:left="0" w:firstLine="709"/>
      </w:pPr>
      <w:r>
        <w:t>п</w:t>
      </w:r>
      <w:r w:rsidR="008E0A5B" w:rsidRPr="00060B11">
        <w:t>о возможности использовать команды сдвига.</w:t>
      </w:r>
    </w:p>
    <w:p w14:paraId="6FE0E971" w14:textId="77777777" w:rsidR="00012D04" w:rsidRPr="00D775C4" w:rsidRDefault="008F207E" w:rsidP="0036511F">
      <w:pPr>
        <w:pStyle w:val="af1"/>
      </w:pPr>
      <w:bookmarkStart w:id="10" w:name="_Toc477015425"/>
      <w:bookmarkStart w:id="11" w:name="_Toc477015574"/>
      <w:r>
        <w:br w:type="page"/>
      </w:r>
      <w:bookmarkStart w:id="12" w:name="_Toc158496609"/>
      <w:r w:rsidR="004B0562">
        <w:lastRenderedPageBreak/>
        <w:t>1.3</w:t>
      </w:r>
      <w:r w:rsidR="004B0562">
        <w:tab/>
      </w:r>
      <w:r w:rsidR="00012D04" w:rsidRPr="00D775C4">
        <w:t xml:space="preserve">Схема </w:t>
      </w:r>
      <w:r w:rsidR="00012D04" w:rsidRPr="004B0562">
        <w:t>алгоритма</w:t>
      </w:r>
      <w:bookmarkEnd w:id="10"/>
      <w:bookmarkEnd w:id="11"/>
      <w:bookmarkEnd w:id="12"/>
      <w:r w:rsidR="00012D04" w:rsidRPr="00D775C4">
        <w:t xml:space="preserve"> </w:t>
      </w:r>
    </w:p>
    <w:p w14:paraId="0E16C20B" w14:textId="04BD0650" w:rsidR="00E96499" w:rsidRDefault="00E96499" w:rsidP="00170278">
      <w:pPr>
        <w:pStyle w:val="a6"/>
      </w:pPr>
      <w:r w:rsidRPr="00E96499">
        <w:t xml:space="preserve">Алгоритм программы можно разделить на три логических блока. Первый этап — проверка корректности входных данных для частного выражения </w:t>
      </w:r>
      <m:oMath>
        <m:r>
          <w:rPr>
            <w:rFonts w:ascii="Cambria Math" w:hAnsi="Cambria Math"/>
          </w:rPr>
          <m:t>98/d</m:t>
        </m:r>
      </m:oMath>
      <w:r w:rsidRPr="00E96499">
        <w:t xml:space="preserve">: перед началом вычислений выполняется контроль </w:t>
      </w:r>
      <m:oMath>
        <m:r>
          <w:rPr>
            <w:rFonts w:ascii="Cambria Math" w:hAnsi="Cambria Math"/>
          </w:rPr>
          <m:t>d != 0</m:t>
        </m:r>
      </m:oMath>
      <w:r w:rsidRPr="00E96499">
        <w:t xml:space="preserve">, так как деление на ноль недопустимо и при нарушении условия программа устанавливает признак ошибки и завершает вычисление с нулевым результатом. Второй этап — вычисление числителя и знаменателя исходной формулы с сохранением промежуточных данных: сначала формируется числитель </w:t>
      </w:r>
      <m:oMath>
        <m:r>
          <w:rPr>
            <w:rFonts w:ascii="Cambria Math" w:hAnsi="Cambria Math"/>
          </w:rPr>
          <m:t>N = 3*a^2 - 40 - 3*b</m:t>
        </m:r>
      </m:oMath>
      <w:r w:rsidRPr="00E96499">
        <w:t xml:space="preserve">, затем отдельно рассчитывается промежуточная величина </w:t>
      </w:r>
      <m:oMath>
        <m:r>
          <w:rPr>
            <w:rFonts w:ascii="Cambria Math" w:hAnsi="Cambria Math"/>
          </w:rPr>
          <m:t>part = 98/d</m:t>
        </m:r>
      </m:oMath>
      <w:r w:rsidRPr="00E96499">
        <w:t xml:space="preserve">, после чего определяется знаменатель </w:t>
      </w:r>
      <m:oMath>
        <m:r>
          <w:rPr>
            <w:rFonts w:ascii="Cambria Math" w:hAnsi="Cambria Math"/>
          </w:rPr>
          <m:t>D = 4*c - part</m:t>
        </m:r>
      </m:oMath>
      <w:r w:rsidRPr="00E96499">
        <w:t xml:space="preserve">. Такой порядок выбран для явного разделения независимых частей выражения и для удобного контроля критичных операций деления. Заключительный этап работы программы — проверка </w:t>
      </w:r>
      <m:oMath>
        <m:r>
          <w:rPr>
            <w:rFonts w:ascii="Cambria Math" w:hAnsi="Cambria Math"/>
          </w:rPr>
          <m:t>D != 0</m:t>
        </m:r>
      </m:oMath>
      <w:r w:rsidRPr="00E96499">
        <w:t xml:space="preserve"> и вычисление итогового результата </w:t>
      </w:r>
      <m:oMath>
        <m:r>
          <w:rPr>
            <w:rFonts w:ascii="Cambria Math" w:hAnsi="Cambria Math"/>
          </w:rPr>
          <m:t>result = N / D</m:t>
        </m:r>
      </m:oMath>
      <w:r w:rsidRPr="00E96499">
        <w:t>; при нулевом знаменателе устанавливается ошибка и возвращается 0, при корректном знаменателе возвращается частное. В ASM-реализации промежуточный числитель временно сохраняется в стеке (</w:t>
      </w:r>
      <w:proofErr w:type="spellStart"/>
      <w:r w:rsidRPr="00E96499">
        <w:t>push</w:t>
      </w:r>
      <w:proofErr w:type="spellEnd"/>
      <w:r w:rsidRPr="00E96499">
        <w:t>/</w:t>
      </w:r>
      <w:proofErr w:type="spellStart"/>
      <w:r w:rsidRPr="00E96499">
        <w:t>pop</w:t>
      </w:r>
      <w:proofErr w:type="spellEnd"/>
      <w:r w:rsidRPr="00E96499">
        <w:t xml:space="preserve">), а признак ошибки передается через указатель </w:t>
      </w:r>
      <w:proofErr w:type="spellStart"/>
      <w:r w:rsidRPr="00E96499">
        <w:t>hasError</w:t>
      </w:r>
      <w:proofErr w:type="spellEnd"/>
      <w:r w:rsidRPr="00E96499">
        <w:t xml:space="preserve">, что обеспечивает согласованную обработку исключительной ситуации деления на ноль. </w:t>
      </w:r>
    </w:p>
    <w:p w14:paraId="1FA7E366" w14:textId="500C9757" w:rsidR="001C250B" w:rsidRPr="00170278" w:rsidRDefault="001C250B" w:rsidP="00170278">
      <w:pPr>
        <w:pStyle w:val="a6"/>
        <w:rPr>
          <w:rFonts w:eastAsia="MS Mincho"/>
        </w:rPr>
      </w:pPr>
      <w:r w:rsidRPr="00170278">
        <w:rPr>
          <w:rFonts w:eastAsia="MS Mincho"/>
        </w:rPr>
        <w:t>Схема алгоритма в виде рисунка в соответствии с ГОСТ</w:t>
      </w:r>
      <w:r w:rsidR="00170278" w:rsidRPr="00170278">
        <w:rPr>
          <w:rFonts w:eastAsia="MS Mincho"/>
        </w:rPr>
        <w:t xml:space="preserve"> </w:t>
      </w:r>
      <w:r w:rsidR="003F227A" w:rsidRPr="00170278">
        <w:rPr>
          <w:rFonts w:eastAsia="MS Mincho"/>
        </w:rPr>
        <w:t>[4].</w:t>
      </w:r>
    </w:p>
    <w:p w14:paraId="06CB8657" w14:textId="26F77FBC" w:rsidR="00012D04" w:rsidRDefault="00E96499" w:rsidP="00D3643C">
      <w:pPr>
        <w:pStyle w:val="af4"/>
        <w:rPr>
          <w:rFonts w:eastAsia="MS Mincho"/>
        </w:rPr>
      </w:pPr>
      <w:r>
        <w:rPr>
          <w:noProof/>
        </w:rPr>
        <w:lastRenderedPageBreak/>
        <w:drawing>
          <wp:inline distT="0" distB="0" distL="0" distR="0" wp14:anchorId="71836EC5" wp14:editId="493835D5">
            <wp:extent cx="5943600" cy="7686675"/>
            <wp:effectExtent l="0" t="0" r="0" b="9525"/>
            <wp:docPr id="18720137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64F8">
        <w:br/>
        <w:t xml:space="preserve">Рисунок 1.1 – Схема алгоритма </w:t>
      </w:r>
      <w:r w:rsidR="004764F8" w:rsidRPr="00192F18">
        <w:t>вычисления</w:t>
      </w:r>
      <w:r w:rsidR="004764F8">
        <w:t xml:space="preserve"> </w:t>
      </w:r>
      <w:r w:rsidR="00F02E89">
        <w:t>заданного</w:t>
      </w:r>
      <w:r w:rsidR="004764F8">
        <w:t xml:space="preserve"> выражения</w:t>
      </w:r>
    </w:p>
    <w:p w14:paraId="29298960" w14:textId="77777777" w:rsidR="00E96499" w:rsidRDefault="00E96499" w:rsidP="00EB69FF">
      <w:pPr>
        <w:pStyle w:val="a6"/>
      </w:pPr>
    </w:p>
    <w:p w14:paraId="30E7A477" w14:textId="77777777" w:rsidR="00E96499" w:rsidRDefault="00E96499" w:rsidP="00EB69FF">
      <w:pPr>
        <w:pStyle w:val="a6"/>
      </w:pPr>
    </w:p>
    <w:p w14:paraId="478AAD93" w14:textId="77777777" w:rsidR="00E96499" w:rsidRDefault="00E96499" w:rsidP="00EB69FF">
      <w:pPr>
        <w:pStyle w:val="a6"/>
      </w:pPr>
    </w:p>
    <w:p w14:paraId="48ED799E" w14:textId="419D386E" w:rsidR="000D4732" w:rsidRPr="00EB69FF" w:rsidRDefault="00902F62" w:rsidP="00EB69FF">
      <w:pPr>
        <w:pStyle w:val="a6"/>
        <w:rPr>
          <w:rStyle w:val="af5"/>
          <w:color w:val="auto"/>
          <w:u w:val="none"/>
        </w:rPr>
      </w:pPr>
      <w:hyperlink w:anchor="лист_а1" w:history="1">
        <w:r w:rsidR="000D4732" w:rsidRPr="00EB69FF">
          <w:rPr>
            <w:rStyle w:val="af5"/>
            <w:color w:val="auto"/>
            <w:u w:val="none"/>
          </w:rPr>
          <w:t>Текст программы приведен в приложении А.</w:t>
        </w:r>
      </w:hyperlink>
    </w:p>
    <w:p w14:paraId="595F7D36" w14:textId="77777777" w:rsidR="00290104" w:rsidRDefault="004B0562" w:rsidP="004764F8">
      <w:pPr>
        <w:pStyle w:val="af1"/>
      </w:pPr>
      <w:bookmarkStart w:id="13" w:name="_Toc477015427"/>
      <w:bookmarkStart w:id="14" w:name="_Toc477015576"/>
      <w:bookmarkStart w:id="15" w:name="_Toc158496610"/>
      <w:r>
        <w:t>1.</w:t>
      </w:r>
      <w:r w:rsidR="00E20606">
        <w:t>4</w:t>
      </w:r>
      <w:r>
        <w:tab/>
      </w:r>
      <w:r w:rsidR="00E168AA">
        <w:t>Результаты тестирования</w:t>
      </w:r>
      <w:bookmarkEnd w:id="13"/>
      <w:bookmarkEnd w:id="14"/>
      <w:bookmarkEnd w:id="15"/>
    </w:p>
    <w:p w14:paraId="3F536027" w14:textId="77777777" w:rsidR="004B0562" w:rsidRDefault="004B0562" w:rsidP="008E0A5B">
      <w:pPr>
        <w:pStyle w:val="a6"/>
        <w:widowControl/>
        <w:rPr>
          <w:szCs w:val="24"/>
        </w:rPr>
      </w:pPr>
      <w:r w:rsidRPr="004B0562">
        <w:rPr>
          <w:szCs w:val="24"/>
        </w:rPr>
        <w:t xml:space="preserve">Для проверки работоспособности </w:t>
      </w:r>
      <w:r>
        <w:rPr>
          <w:szCs w:val="24"/>
        </w:rPr>
        <w:t>программы были выполнены тесты, результаты ко</w:t>
      </w:r>
      <w:r w:rsidR="004764F8">
        <w:rPr>
          <w:szCs w:val="24"/>
        </w:rPr>
        <w:t>торых приведены на рисунках 1.2 – </w:t>
      </w:r>
      <w:r>
        <w:rPr>
          <w:szCs w:val="24"/>
        </w:rPr>
        <w:t>1</w:t>
      </w:r>
      <w:r w:rsidR="00B75AA3" w:rsidRPr="00B75AA3">
        <w:rPr>
          <w:szCs w:val="24"/>
        </w:rPr>
        <w:t xml:space="preserve">.3 </w:t>
      </w:r>
      <w:r w:rsidR="00515A6F" w:rsidRPr="00515A6F">
        <w:rPr>
          <w:szCs w:val="24"/>
        </w:rPr>
        <w:t>при значениях аргумента.</w:t>
      </w:r>
    </w:p>
    <w:p w14:paraId="7C9C8258" w14:textId="119C5F66" w:rsidR="004764F8" w:rsidRDefault="00902F62" w:rsidP="00B75AA3">
      <w:pPr>
        <w:pStyle w:val="af4"/>
      </w:pPr>
      <w:r w:rsidRPr="00902F62">
        <w:drawing>
          <wp:inline distT="0" distB="0" distL="0" distR="0" wp14:anchorId="37048DEB" wp14:editId="44C53D3F">
            <wp:extent cx="3858163" cy="217200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636E" w14:textId="77777777" w:rsidR="00B75AA3" w:rsidRDefault="00B75AA3" w:rsidP="00B75AA3">
      <w:pPr>
        <w:pStyle w:val="af4"/>
      </w:pPr>
      <w:r w:rsidRPr="00060B11">
        <w:t>Рисунок 1.2 – Пример работы алгоритма при значени</w:t>
      </w:r>
      <w:r>
        <w:t>и</w:t>
      </w:r>
      <w:r w:rsidRPr="00060B11">
        <w:t xml:space="preserve"> аргумента </w:t>
      </w:r>
      <w:r>
        <w:rPr>
          <w:lang w:val="en-US"/>
        </w:rPr>
        <w:t>a</w:t>
      </w:r>
      <w:r w:rsidRPr="00B75AA3">
        <w:t>=</w:t>
      </w:r>
      <w:r>
        <w:t>3</w:t>
      </w:r>
      <w:r w:rsidRPr="00B75AA3">
        <w:t xml:space="preserve">0, </w:t>
      </w:r>
      <w:r>
        <w:rPr>
          <w:lang w:val="en-US"/>
        </w:rPr>
        <w:t>b</w:t>
      </w:r>
      <w:r w:rsidRPr="00B75AA3">
        <w:t xml:space="preserve">=1, </w:t>
      </w:r>
      <w:r>
        <w:rPr>
          <w:lang w:val="en-US"/>
        </w:rPr>
        <w:t>c</w:t>
      </w:r>
      <w:r w:rsidRPr="00B75AA3">
        <w:t xml:space="preserve">=1, </w:t>
      </w:r>
      <w:r>
        <w:rPr>
          <w:lang w:val="en-US"/>
        </w:rPr>
        <w:t>d</w:t>
      </w:r>
      <w:r w:rsidRPr="00B75AA3">
        <w:t>=1</w:t>
      </w:r>
    </w:p>
    <w:p w14:paraId="3690375F" w14:textId="09CC72CD" w:rsidR="00B75AA3" w:rsidRDefault="00902F62" w:rsidP="00B75AA3">
      <w:pPr>
        <w:pStyle w:val="af4"/>
        <w:rPr>
          <w:noProof/>
        </w:rPr>
      </w:pPr>
      <w:r w:rsidRPr="00902F62">
        <w:rPr>
          <w:noProof/>
        </w:rPr>
        <w:drawing>
          <wp:inline distT="0" distB="0" distL="0" distR="0" wp14:anchorId="035CD6ED" wp14:editId="1BADFB45">
            <wp:extent cx="3629532" cy="206721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0B21" w14:textId="77777777" w:rsidR="00B75AA3" w:rsidRDefault="00B75AA3" w:rsidP="00B75AA3">
      <w:pPr>
        <w:pStyle w:val="af4"/>
      </w:pPr>
      <w:r w:rsidRPr="00060B11">
        <w:t>Рисунок 1.2 – Пример работы алгоритма при значени</w:t>
      </w:r>
      <w:r>
        <w:t>и</w:t>
      </w:r>
      <w:r w:rsidRPr="00060B11">
        <w:t xml:space="preserve"> аргумента </w:t>
      </w:r>
      <w:r>
        <w:rPr>
          <w:lang w:val="en-US"/>
        </w:rPr>
        <w:t>a</w:t>
      </w:r>
      <w:r w:rsidRPr="00B75AA3">
        <w:t xml:space="preserve">=10, </w:t>
      </w:r>
      <w:r>
        <w:rPr>
          <w:lang w:val="en-US"/>
        </w:rPr>
        <w:t>b</w:t>
      </w:r>
      <w:r w:rsidRPr="00B75AA3">
        <w:t>=</w:t>
      </w:r>
      <w:r>
        <w:t>20</w:t>
      </w:r>
      <w:r w:rsidRPr="00B75AA3">
        <w:t xml:space="preserve">, </w:t>
      </w:r>
      <w:r>
        <w:rPr>
          <w:lang w:val="en-US"/>
        </w:rPr>
        <w:t>c</w:t>
      </w:r>
      <w:r w:rsidRPr="00B75AA3">
        <w:t xml:space="preserve">=1, </w:t>
      </w:r>
      <w:r>
        <w:rPr>
          <w:lang w:val="en-US"/>
        </w:rPr>
        <w:t>d</w:t>
      </w:r>
      <w:r w:rsidRPr="00B75AA3">
        <w:t>=</w:t>
      </w:r>
      <w:r>
        <w:t>2</w:t>
      </w:r>
    </w:p>
    <w:p w14:paraId="511CE61A" w14:textId="77777777" w:rsidR="00B75AA3" w:rsidRPr="00B75AA3" w:rsidRDefault="00B75AA3" w:rsidP="00B75AA3">
      <w:pPr>
        <w:pStyle w:val="a6"/>
        <w:rPr>
          <w:lang w:eastAsia="ru-RU"/>
        </w:rPr>
      </w:pPr>
    </w:p>
    <w:p w14:paraId="5CB4499D" w14:textId="77777777" w:rsidR="00B75AA3" w:rsidRPr="00B75AA3" w:rsidRDefault="00B75AA3" w:rsidP="00B75AA3">
      <w:pPr>
        <w:pStyle w:val="a6"/>
        <w:tabs>
          <w:tab w:val="left" w:pos="6096"/>
        </w:tabs>
        <w:rPr>
          <w:lang w:eastAsia="ru-RU"/>
        </w:rPr>
      </w:pPr>
    </w:p>
    <w:p w14:paraId="0B78E188" w14:textId="77777777" w:rsidR="00290104" w:rsidRDefault="00515A6F" w:rsidP="003F227A">
      <w:pPr>
        <w:pStyle w:val="af4"/>
        <w:jc w:val="left"/>
      </w:pPr>
      <w:r>
        <w:rPr>
          <w:highlight w:val="yellow"/>
        </w:rPr>
        <w:br w:type="page"/>
      </w:r>
      <w:r w:rsidR="00D3643C">
        <w:rPr>
          <w:szCs w:val="24"/>
        </w:rPr>
        <w:lastRenderedPageBreak/>
        <w:t xml:space="preserve"> </w:t>
      </w:r>
      <w:bookmarkStart w:id="16" w:name="_Toc477015428"/>
      <w:bookmarkStart w:id="17" w:name="_Toc477015577"/>
      <w:bookmarkStart w:id="18" w:name="_Toc158496611"/>
      <w:r w:rsidR="00D3643C">
        <w:t xml:space="preserve">Лабораторная </w:t>
      </w:r>
      <w:r w:rsidR="00290104">
        <w:t>работа 2</w:t>
      </w:r>
      <w:r w:rsidR="00D3643C">
        <w:t xml:space="preserve"> </w:t>
      </w:r>
      <w:r w:rsidR="00290104">
        <w:t>«</w:t>
      </w:r>
      <w:r w:rsidR="00D3643C" w:rsidRPr="00B702A9">
        <w:t>Арифметические команды и команды переходов в ассемблере</w:t>
      </w:r>
      <w:r w:rsidR="00290104">
        <w:t>»</w:t>
      </w:r>
      <w:bookmarkEnd w:id="16"/>
      <w:bookmarkEnd w:id="17"/>
      <w:bookmarkEnd w:id="18"/>
    </w:p>
    <w:p w14:paraId="3770DB8C" w14:textId="77777777" w:rsidR="00616DC8" w:rsidRDefault="00616DC8" w:rsidP="00D3643C">
      <w:pPr>
        <w:pStyle w:val="af1"/>
      </w:pPr>
      <w:bookmarkStart w:id="19" w:name="_Toc477015429"/>
      <w:bookmarkStart w:id="20" w:name="_Toc477015578"/>
      <w:bookmarkStart w:id="21" w:name="_Toc158496612"/>
      <w:r w:rsidRPr="004B0562">
        <w:t>2.1</w:t>
      </w:r>
      <w:r w:rsidRPr="004B0562">
        <w:tab/>
        <w:t>Теоретические основы лабораторной работы</w:t>
      </w:r>
      <w:bookmarkEnd w:id="19"/>
      <w:bookmarkEnd w:id="20"/>
      <w:bookmarkEnd w:id="21"/>
    </w:p>
    <w:p w14:paraId="7FA36C16" w14:textId="77777777" w:rsidR="004D6C2A" w:rsidRDefault="004D6C2A" w:rsidP="004D6C2A">
      <w:pPr>
        <w:pStyle w:val="a6"/>
      </w:pPr>
      <w:r>
        <w:t>При выполнении лабораторной работы были использованы следующие команды языка ассемблера:</w:t>
      </w:r>
    </w:p>
    <w:p w14:paraId="3B768D37" w14:textId="77777777" w:rsidR="004D6C2A" w:rsidRDefault="004D6C2A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t xml:space="preserve">ADD </w:t>
      </w:r>
      <w:r w:rsidRPr="00C57F7E">
        <w:t>–</w:t>
      </w:r>
      <w:r>
        <w:t xml:space="preserve"> сложение. Определяет двоичную сумму двух указанных операндов. Результат помещается на место операнда-приемника, второй операнд остается без изменения;</w:t>
      </w:r>
    </w:p>
    <w:p w14:paraId="4E144F52" w14:textId="77777777" w:rsidR="004D6C2A" w:rsidRDefault="004D6C2A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t xml:space="preserve">IMUL </w:t>
      </w:r>
      <w:r w:rsidRPr="00C57F7E">
        <w:t>–</w:t>
      </w:r>
      <w:r>
        <w:t xml:space="preserve"> умножение целых чисел с учетом знака. Производит умножение аккумулятора на указанный операнд с учетом знаков. Результатом байтового умножения является 16-битовое число, хранящееся в регистре AX. Результат умножения слов - 32-битовое число в паре регистров DX и AX, причем в DX - старшие 16 бит результата. Если старшая часть (AH при байтовом умножении или DX при длинах операндов, равных слову) содержит не знак младшей части результата, а его значащие цифры, флаги CF и OF переводятся в единичное состояние. В противном случае оба флага обнуляются;</w:t>
      </w:r>
    </w:p>
    <w:p w14:paraId="7C33DC8B" w14:textId="77777777" w:rsidR="004D6C2A" w:rsidRPr="004D6C2A" w:rsidRDefault="004D6C2A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  <w:rPr>
          <w:color w:val="000000"/>
          <w:shd w:val="clear" w:color="auto" w:fill="FFFFFF"/>
        </w:rPr>
      </w:pPr>
      <w:r w:rsidRPr="00170278">
        <w:t>MOV</w:t>
      </w:r>
      <w:r w:rsidRPr="00C57F7E">
        <w:t xml:space="preserve"> – </w:t>
      </w:r>
      <w:r>
        <w:t>перемещение данных</w:t>
      </w:r>
      <w:r>
        <w:rPr>
          <w:color w:val="000000"/>
          <w:shd w:val="clear" w:color="auto" w:fill="FFFFFF"/>
        </w:rPr>
        <w:t>. Команда MOV копирует второй операнд (операнд-источник) в первый операнд (операнд-назначение). Оба операнда могут быть регистрами общего назначения, сегментными регистрами, непосредственными значениями и переменными в памяти. Оба операнда должны иметь одинаковую размерность — байт, слово или двойное слово.</w:t>
      </w:r>
    </w:p>
    <w:p w14:paraId="6CA0C5F1" w14:textId="77777777" w:rsidR="00EA0AE4" w:rsidRDefault="00EA0AE4" w:rsidP="00EA0AE4">
      <w:pPr>
        <w:pStyle w:val="a6"/>
        <w:rPr>
          <w:shd w:val="clear" w:color="auto" w:fill="FFFFFF"/>
        </w:rPr>
      </w:pPr>
      <w:bookmarkStart w:id="22" w:name="_Toc477015430"/>
      <w:bookmarkStart w:id="23" w:name="_Toc477015579"/>
      <w:bookmarkStart w:id="24" w:name="_Toc158496613"/>
      <w:r>
        <w:rPr>
          <w:shd w:val="clear" w:color="auto" w:fill="FFFFFF"/>
        </w:rPr>
        <w:t xml:space="preserve">В рамках выполнения лабораторной работы </w:t>
      </w:r>
      <w:r w:rsidR="004D6C2A">
        <w:rPr>
          <w:shd w:val="clear" w:color="auto" w:fill="FFFFFF"/>
        </w:rPr>
        <w:t xml:space="preserve">также </w:t>
      </w:r>
      <w:r>
        <w:rPr>
          <w:shd w:val="clear" w:color="auto" w:fill="FFFFFF"/>
        </w:rPr>
        <w:t>были применены команды сравнения и перехода</w:t>
      </w:r>
      <w:r w:rsidR="004D6C2A">
        <w:rPr>
          <w:shd w:val="clear" w:color="auto" w:fill="FFFFFF"/>
        </w:rPr>
        <w:t xml:space="preserve"> </w:t>
      </w:r>
      <w:r>
        <w:rPr>
          <w:shd w:val="clear" w:color="auto" w:fill="FFFFFF"/>
        </w:rPr>
        <w:t>[</w:t>
      </w:r>
      <w:r w:rsidR="004D6C2A">
        <w:rPr>
          <w:shd w:val="clear" w:color="auto" w:fill="FFFFFF"/>
        </w:rPr>
        <w:t>2</w:t>
      </w:r>
      <w:r>
        <w:rPr>
          <w:shd w:val="clear" w:color="auto" w:fill="FFFFFF"/>
        </w:rPr>
        <w:t>]:</w:t>
      </w:r>
    </w:p>
    <w:p w14:paraId="6ED69BB8" w14:textId="77777777" w:rsidR="00EA0AE4" w:rsidRPr="00C57F7E" w:rsidRDefault="00EA0AE4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rPr>
          <w:shd w:val="clear" w:color="auto" w:fill="FFFFFF"/>
        </w:rPr>
        <w:t>C</w:t>
      </w:r>
      <w:r>
        <w:rPr>
          <w:shd w:val="clear" w:color="auto" w:fill="FFFFFF"/>
          <w:lang w:val="en-US"/>
        </w:rPr>
        <w:t>MP</w:t>
      </w:r>
      <w:r>
        <w:rPr>
          <w:shd w:val="clear" w:color="auto" w:fill="FFFFFF"/>
        </w:rPr>
        <w:t xml:space="preserve"> </w:t>
      </w:r>
      <w:r w:rsidRPr="00C57F7E">
        <w:rPr>
          <w:shd w:val="clear" w:color="auto" w:fill="FFFFFF"/>
        </w:rPr>
        <w:t>–</w:t>
      </w:r>
      <w:r>
        <w:rPr>
          <w:shd w:val="clear" w:color="auto" w:fill="FFFFFF"/>
        </w:rPr>
        <w:t xml:space="preserve"> оператор сравнения. Используется для сравнения значений в регистрах процессора. Например, можно использовать команду </w:t>
      </w:r>
      <w:proofErr w:type="spellStart"/>
      <w:r>
        <w:rPr>
          <w:i/>
          <w:iCs/>
          <w:shd w:val="clear" w:color="auto" w:fill="FFFFFF"/>
        </w:rPr>
        <w:t>cmp</w:t>
      </w:r>
      <w:proofErr w:type="spellEnd"/>
      <w:r>
        <w:rPr>
          <w:i/>
          <w:iCs/>
          <w:shd w:val="clear" w:color="auto" w:fill="FFFFFF"/>
        </w:rPr>
        <w:t xml:space="preserve"> </w:t>
      </w:r>
      <w:proofErr w:type="spellStart"/>
      <w:r>
        <w:rPr>
          <w:i/>
          <w:iCs/>
          <w:shd w:val="clear" w:color="auto" w:fill="FFFFFF"/>
        </w:rPr>
        <w:t>eax</w:t>
      </w:r>
      <w:proofErr w:type="spellEnd"/>
      <w:r>
        <w:rPr>
          <w:i/>
          <w:iCs/>
          <w:shd w:val="clear" w:color="auto" w:fill="FFFFFF"/>
        </w:rPr>
        <w:t xml:space="preserve">, </w:t>
      </w:r>
      <w:proofErr w:type="spellStart"/>
      <w:r>
        <w:rPr>
          <w:i/>
          <w:iCs/>
          <w:shd w:val="clear" w:color="auto" w:fill="FFFFFF"/>
        </w:rPr>
        <w:t>ebx</w:t>
      </w:r>
      <w:proofErr w:type="spellEnd"/>
      <w:r>
        <w:rPr>
          <w:shd w:val="clear" w:color="auto" w:fill="FFFFFF"/>
        </w:rPr>
        <w:t xml:space="preserve"> для сравнения значений в регистрах EAX и EBX. Далее, в зависимости от результата, можно принять различные решения, например, перейти к </w:t>
      </w:r>
      <w:r>
        <w:rPr>
          <w:shd w:val="clear" w:color="auto" w:fill="FFFFFF"/>
        </w:rPr>
        <w:lastRenderedPageBreak/>
        <w:t>определенной метке или изменить значение другого регистра;</w:t>
      </w:r>
    </w:p>
    <w:p w14:paraId="3A20D4B6" w14:textId="77777777" w:rsidR="00EA0AE4" w:rsidRPr="004D6C2A" w:rsidRDefault="00EA0AE4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rPr>
          <w:lang w:val="en-US"/>
        </w:rPr>
        <w:t>JMP</w:t>
      </w:r>
      <w:r w:rsidRPr="00C57F7E">
        <w:t xml:space="preserve"> </w:t>
      </w:r>
      <w:r w:rsidRPr="00C57F7E">
        <w:rPr>
          <w:shd w:val="clear" w:color="auto" w:fill="FFFFFF"/>
        </w:rPr>
        <w:t xml:space="preserve">– </w:t>
      </w:r>
      <w:r>
        <w:rPr>
          <w:shd w:val="clear" w:color="auto" w:fill="FFFFFF"/>
        </w:rPr>
        <w:t>оператор безусловного перехода. Используется для совершения безусловного перехода в конкретную часть программы по метке;</w:t>
      </w:r>
    </w:p>
    <w:p w14:paraId="188D0F21" w14:textId="77777777" w:rsidR="004D6C2A" w:rsidRDefault="004D6C2A" w:rsidP="003163AB">
      <w:pPr>
        <w:pStyle w:val="a0"/>
        <w:numPr>
          <w:ilvl w:val="0"/>
          <w:numId w:val="7"/>
        </w:numPr>
        <w:tabs>
          <w:tab w:val="left" w:pos="1134"/>
        </w:tabs>
        <w:suppressAutoHyphens/>
        <w:ind w:left="0" w:firstLine="709"/>
      </w:pPr>
      <w:r>
        <w:t>Операторы условного перехода. Используются совместно с операторами сравнения для перехода в другое место программы при выполнении некоторого условия.</w:t>
      </w:r>
    </w:p>
    <w:p w14:paraId="768A23A0" w14:textId="77777777" w:rsidR="00D32272" w:rsidRPr="00E168AA" w:rsidRDefault="00D32272" w:rsidP="00D3643C">
      <w:pPr>
        <w:pStyle w:val="af1"/>
      </w:pPr>
      <w:r w:rsidRPr="00E168AA">
        <w:t>2.2</w:t>
      </w:r>
      <w:r w:rsidRPr="00E168AA">
        <w:tab/>
      </w:r>
      <w:r w:rsidR="005F2F93" w:rsidRPr="00E168AA">
        <w:t>Задание</w:t>
      </w:r>
      <w:bookmarkEnd w:id="22"/>
      <w:bookmarkEnd w:id="23"/>
      <w:bookmarkEnd w:id="24"/>
    </w:p>
    <w:p w14:paraId="2C85ABA2" w14:textId="77777777" w:rsidR="008E0A5B" w:rsidRDefault="001548D2" w:rsidP="003163AB">
      <w:pPr>
        <w:pStyle w:val="a"/>
        <w:numPr>
          <w:ilvl w:val="0"/>
          <w:numId w:val="6"/>
        </w:numPr>
        <w:ind w:left="0" w:firstLine="709"/>
      </w:pPr>
      <w:r>
        <w:t>в</w:t>
      </w:r>
      <w:r w:rsidR="008E0A5B" w:rsidRPr="00F97249">
        <w:t xml:space="preserve"> программе необходимо реализовать функцию вычисления заданного условного целочисленного выражения, используя команды сравнения, условного и безусловного пер</w:t>
      </w:r>
      <w:r>
        <w:t>еходов на встроенном ассемблере;</w:t>
      </w:r>
    </w:p>
    <w:p w14:paraId="1F163F18" w14:textId="68E9A769" w:rsidR="00B67AA9" w:rsidRPr="00BD40CD" w:rsidRDefault="00BD40CD" w:rsidP="00B67AA9">
      <w:pPr>
        <w:pStyle w:val="a"/>
        <w:numPr>
          <w:ilvl w:val="0"/>
          <w:numId w:val="0"/>
        </w:numPr>
        <w:tabs>
          <w:tab w:val="clear" w:pos="993"/>
          <w:tab w:val="left" w:pos="1276"/>
        </w:tabs>
        <w:jc w:val="center"/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X=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-a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если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a&gt;b;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если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a=b;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a*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a+b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если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a&lt;b;</m:t>
                    </m:r>
                  </m:e>
                </m:mr>
              </m:m>
            </m:e>
          </m:d>
        </m:oMath>
      </m:oMathPara>
    </w:p>
    <w:p w14:paraId="337F3C02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р</w:t>
      </w:r>
      <w:r w:rsidR="008E0A5B" w:rsidRPr="00F97249">
        <w:t>езультат X – целочисленный, возвр</w:t>
      </w:r>
      <w:r>
        <w:t>ащается из функции регистре</w:t>
      </w:r>
      <w:r w:rsidR="00221D13">
        <w:t xml:space="preserve"> </w:t>
      </w:r>
      <w:proofErr w:type="spellStart"/>
      <w:r>
        <w:t>eax</w:t>
      </w:r>
      <w:proofErr w:type="spellEnd"/>
      <w:r>
        <w:t>;</w:t>
      </w:r>
    </w:p>
    <w:p w14:paraId="332DECB9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з</w:t>
      </w:r>
      <w:r w:rsidR="008E0A5B" w:rsidRPr="00F97249">
        <w:t>начения переменных передаютс</w:t>
      </w:r>
      <w:r>
        <w:t>я в качестве параметров функции;</w:t>
      </w:r>
    </w:p>
    <w:p w14:paraId="03DF4070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в</w:t>
      </w:r>
      <w:r w:rsidR="008E0A5B" w:rsidRPr="00F97249">
        <w:t xml:space="preserve"> программе реализ</w:t>
      </w:r>
      <w:r>
        <w:t>овать вывод результата на экран;</w:t>
      </w:r>
    </w:p>
    <w:p w14:paraId="26B7CA40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в</w:t>
      </w:r>
      <w:r w:rsidR="008E0A5B" w:rsidRPr="00F97249">
        <w:t>се па</w:t>
      </w:r>
      <w:r>
        <w:t>раметры функции 32 битные числа;</w:t>
      </w:r>
    </w:p>
    <w:p w14:paraId="73D6D09D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п</w:t>
      </w:r>
      <w:r w:rsidR="008E0A5B" w:rsidRPr="00F97249">
        <w:t>роверку деления на 0 реализовать</w:t>
      </w:r>
      <w:r>
        <w:t xml:space="preserve"> также на встроенном ассемблере;</w:t>
      </w:r>
    </w:p>
    <w:p w14:paraId="130E0F4C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в</w:t>
      </w:r>
      <w:r w:rsidR="008E0A5B" w:rsidRPr="00F97249">
        <w:t xml:space="preserve"> качестве комментария к каждой строке необходимо указать, какой промежуточный результа</w:t>
      </w:r>
      <w:r>
        <w:t>т, в каком регистре формируется;</w:t>
      </w:r>
    </w:p>
    <w:p w14:paraId="1D6D9E9E" w14:textId="77777777" w:rsidR="008E0A5B" w:rsidRPr="00F97249" w:rsidRDefault="001548D2" w:rsidP="003163AB">
      <w:pPr>
        <w:pStyle w:val="a"/>
        <w:numPr>
          <w:ilvl w:val="0"/>
          <w:numId w:val="6"/>
        </w:numPr>
        <w:ind w:left="0" w:firstLine="709"/>
      </w:pPr>
      <w:r>
        <w:t>п</w:t>
      </w:r>
      <w:r w:rsidR="008E0A5B" w:rsidRPr="00F97249">
        <w:t>о возможности использовать команды сдвига.</w:t>
      </w:r>
    </w:p>
    <w:p w14:paraId="116ADC3B" w14:textId="77777777" w:rsidR="005F2F93" w:rsidRDefault="00E168AA" w:rsidP="00D3643C">
      <w:pPr>
        <w:pStyle w:val="af1"/>
      </w:pPr>
      <w:bookmarkStart w:id="25" w:name="_Toc477015431"/>
      <w:bookmarkStart w:id="26" w:name="_Toc477015580"/>
      <w:bookmarkStart w:id="27" w:name="_Toc158496614"/>
      <w:r>
        <w:t>2.3</w:t>
      </w:r>
      <w:r>
        <w:tab/>
      </w:r>
      <w:r w:rsidR="005F2F93" w:rsidRPr="005F2F93">
        <w:t>Схема алгоритма</w:t>
      </w:r>
      <w:bookmarkEnd w:id="25"/>
      <w:bookmarkEnd w:id="26"/>
      <w:bookmarkEnd w:id="27"/>
      <w:r w:rsidR="005F2F93" w:rsidRPr="005F2F93">
        <w:t xml:space="preserve"> </w:t>
      </w:r>
    </w:p>
    <w:p w14:paraId="5D01F596" w14:textId="0AEC6D8F" w:rsidR="000D6328" w:rsidRPr="00902F62" w:rsidRDefault="00902F62" w:rsidP="00902F62">
      <w:pPr>
        <w:pStyle w:val="a6"/>
      </w:pPr>
      <w:bookmarkStart w:id="28" w:name="_Toc477015432"/>
      <w:bookmarkStart w:id="29" w:name="_Toc477015581"/>
      <w:r w:rsidRPr="00902F62">
        <w:t>Алгоритм программы вычисления условного целочисленного выражения можно разделить на три логических блока, соответствующих трём возможным соотношениям между входными переменными a и b.</w:t>
      </w:r>
      <w:r>
        <w:t xml:space="preserve"> </w:t>
      </w:r>
      <w:r w:rsidRPr="00902F62">
        <w:t xml:space="preserve">Первый блок выполняется при условии </w:t>
      </w:r>
      <m:oMath>
        <m:r>
          <w:rPr>
            <w:rFonts w:ascii="Cambria Math" w:hAnsi="Cambria Math"/>
          </w:rPr>
          <m:t>a &gt; b</m:t>
        </m:r>
      </m:oMath>
      <w:r w:rsidRPr="00902F62">
        <w:t xml:space="preserve">. В этом случае вычисляется выражение </w:t>
      </w:r>
      <m:oMath>
        <m:r>
          <w:rPr>
            <w:rFonts w:ascii="Cambria Math" w:hAnsi="Cambria Math"/>
          </w:rPr>
          <m:t>a / b - a</m:t>
        </m:r>
      </m:oMath>
      <w:r w:rsidRPr="00902F62">
        <w:t xml:space="preserve">. Так как в формуле присутствует операция деления, сначала выполняется проверка делителя b на ноль. Если b = 0, устанавливается флаг </w:t>
      </w:r>
      <w:r w:rsidRPr="00902F62">
        <w:lastRenderedPageBreak/>
        <w:t>ошибки. Если деление возможно, значение a делится на b, после чего из результата вычитается a.</w:t>
      </w:r>
      <w:r>
        <w:t xml:space="preserve"> </w:t>
      </w:r>
      <w:r w:rsidRPr="00902F62">
        <w:t xml:space="preserve">Второй блок выполняется при условии a </w:t>
      </w:r>
      <w:proofErr w:type="gramStart"/>
      <w:r w:rsidRPr="00902F62">
        <w:t>&lt; b.</w:t>
      </w:r>
      <w:proofErr w:type="gramEnd"/>
      <w:r w:rsidRPr="00902F62">
        <w:t xml:space="preserve"> В этом случае вычисляется выражение</w:t>
      </w:r>
      <w:r w:rsidR="00A7320B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(a * b - 5)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(a + b)</m:t>
            </m:r>
          </m:den>
        </m:f>
      </m:oMath>
      <w:r w:rsidRPr="00902F62">
        <w:t xml:space="preserve">. Сначала вычисляется числитель </w:t>
      </w:r>
      <m:oMath>
        <m:r>
          <w:rPr>
            <w:rFonts w:ascii="Cambria Math" w:hAnsi="Cambria Math"/>
          </w:rPr>
          <m:t>a * b - 5</m:t>
        </m:r>
      </m:oMath>
      <w:r w:rsidRPr="00902F62">
        <w:t>: переменные a и b перемножаются, после чего из результата вычитае</w:t>
      </w:r>
      <w:proofErr w:type="spellStart"/>
      <w:r w:rsidRPr="00902F62">
        <w:t>тся</w:t>
      </w:r>
      <w:proofErr w:type="spellEnd"/>
      <w:r w:rsidRPr="00902F62">
        <w:t xml:space="preserve"> 5. Далее вычисляется знаменатель </w:t>
      </w:r>
      <m:oMath>
        <m:r>
          <w:rPr>
            <w:rFonts w:ascii="Cambria Math" w:hAnsi="Cambria Math"/>
          </w:rPr>
          <m:t>a + b</m:t>
        </m:r>
      </m:oMath>
      <w:r w:rsidRPr="00902F62">
        <w:t>, который обязательно проверяется на ноль. Если знаменатель равен нулю, устанавливается флаг ошибки. Если ошибки нет, числитель делится на знаменатель.</w:t>
      </w:r>
      <w:r>
        <w:t xml:space="preserve"> </w:t>
      </w:r>
      <w:r w:rsidRPr="00902F62">
        <w:t xml:space="preserve">Третий блок выполняется при условии </w:t>
      </w:r>
      <m:oMath>
        <m:r>
          <w:rPr>
            <w:rFonts w:ascii="Cambria Math" w:hAnsi="Cambria Math"/>
          </w:rPr>
          <m:t>a = b</m:t>
        </m:r>
      </m:oMath>
      <w:r w:rsidRPr="00902F62">
        <w:t xml:space="preserve">. В этом случае вычисляется выражение </w:t>
      </w:r>
      <m:oMath>
        <m:r>
          <w:rPr>
            <w:rFonts w:ascii="Cambria Math" w:hAnsi="Cambria Math"/>
          </w:rPr>
          <m:t>-a</m:t>
        </m:r>
      </m:oMath>
      <w:r w:rsidRPr="00902F62">
        <w:t xml:space="preserve">. Для этого значение переменной a помещается в регистр и меняет знак с помощью команды </w:t>
      </w:r>
      <w:proofErr w:type="spellStart"/>
      <w:r w:rsidR="00FE69AB" w:rsidRPr="00FE69AB">
        <w:t>neg</w:t>
      </w:r>
      <w:proofErr w:type="spellEnd"/>
      <w:r w:rsidRPr="00902F62">
        <w:t>. Деление в данном блоке не используется, поэтому проверка деления на ноль не требуется.</w:t>
      </w:r>
      <w:r>
        <w:t xml:space="preserve"> </w:t>
      </w:r>
      <w:r w:rsidRPr="00902F62">
        <w:t xml:space="preserve">При возникновении ошибки деления на ноль результат обнуляется, а флаг ошибки устанавливается в значение </w:t>
      </w:r>
      <w:proofErr w:type="spellStart"/>
      <w:r w:rsidRPr="00902F62">
        <w:t>true</w:t>
      </w:r>
      <w:proofErr w:type="spellEnd"/>
      <w:r w:rsidRPr="00902F62">
        <w:t xml:space="preserve">. Также в ассемблерной реализации дополнительно проверяется переполнение при умножении </w:t>
      </w:r>
      <m:oMath>
        <m:r>
          <w:rPr>
            <w:rFonts w:ascii="Cambria Math" w:hAnsi="Cambria Math"/>
          </w:rPr>
          <m:t>a * b</m:t>
        </m:r>
      </m:oMath>
      <w:r w:rsidRPr="00902F62">
        <w:t xml:space="preserve"> в блоке </w:t>
      </w:r>
      <m:oMath>
        <m:r>
          <w:rPr>
            <w:rFonts w:ascii="Cambria Math" w:hAnsi="Cambria Math"/>
          </w:rPr>
          <m:t>a &lt; b</m:t>
        </m:r>
      </m:oMath>
      <w:r w:rsidRPr="00902F62">
        <w:t>.</w:t>
      </w:r>
    </w:p>
    <w:p w14:paraId="2F3767C4" w14:textId="02291330" w:rsidR="000D6328" w:rsidRPr="008106DE" w:rsidRDefault="00E574BF" w:rsidP="00583B13">
      <w:pPr>
        <w:pStyle w:val="af4"/>
        <w:rPr>
          <w:rFonts w:eastAsia="MS Mincho"/>
        </w:rPr>
      </w:pPr>
      <w:r>
        <w:rPr>
          <w:noProof/>
        </w:rPr>
        <w:lastRenderedPageBreak/>
        <w:drawing>
          <wp:inline distT="0" distB="0" distL="0" distR="0" wp14:anchorId="2F39E12B" wp14:editId="07042A1C">
            <wp:extent cx="5263764" cy="7649487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511" cy="765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8FBC" w14:textId="77777777" w:rsidR="000D6328" w:rsidRPr="00781D30" w:rsidRDefault="000D6328" w:rsidP="006C31AD">
      <w:pPr>
        <w:pStyle w:val="af4"/>
        <w:rPr>
          <w:color w:val="FF0000"/>
        </w:rPr>
      </w:pPr>
      <w:r>
        <w:t xml:space="preserve">Рисунок 2.1 – Схема алгоритма </w:t>
      </w:r>
      <w:r w:rsidR="00DA3D57" w:rsidRPr="00DA3D57">
        <w:t>расчёта значения условного целочисленного выражения</w:t>
      </w:r>
    </w:p>
    <w:p w14:paraId="0D5B0EB8" w14:textId="7BD63765" w:rsidR="007330BE" w:rsidRDefault="00311160" w:rsidP="00D422C1">
      <w:pPr>
        <w:pStyle w:val="af4"/>
        <w:rPr>
          <w:rFonts w:eastAsia="MS Mincho"/>
        </w:rPr>
      </w:pPr>
      <w:r>
        <w:br w:type="page"/>
      </w:r>
      <w:bookmarkEnd w:id="28"/>
      <w:bookmarkEnd w:id="29"/>
      <w:r w:rsidR="00E574BF">
        <w:rPr>
          <w:noProof/>
        </w:rPr>
        <w:lastRenderedPageBreak/>
        <w:drawing>
          <wp:inline distT="0" distB="0" distL="0" distR="0" wp14:anchorId="4F4CB69D" wp14:editId="7FA36E49">
            <wp:extent cx="5939790" cy="7386955"/>
            <wp:effectExtent l="0" t="0" r="381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8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06036" w14:textId="77777777" w:rsidR="007330BE" w:rsidRDefault="007330BE" w:rsidP="00D422C1">
      <w:pPr>
        <w:pStyle w:val="af4"/>
      </w:pPr>
      <w:r>
        <w:t xml:space="preserve">Рисунок 2.2 – Схема алгоритма </w:t>
      </w:r>
      <w:r w:rsidRPr="00A7160E">
        <w:rPr>
          <w:color w:val="000000"/>
        </w:rPr>
        <w:t xml:space="preserve">на языке </w:t>
      </w:r>
      <w:r w:rsidRPr="006C31AD">
        <w:t>Ассемблера</w:t>
      </w:r>
    </w:p>
    <w:p w14:paraId="72277732" w14:textId="77777777" w:rsidR="00E574BF" w:rsidRDefault="00E574BF" w:rsidP="006B66CD">
      <w:pPr>
        <w:pStyle w:val="a6"/>
      </w:pPr>
    </w:p>
    <w:p w14:paraId="06BF5801" w14:textId="77777777" w:rsidR="00E574BF" w:rsidRDefault="00E574BF" w:rsidP="006B66CD">
      <w:pPr>
        <w:pStyle w:val="a6"/>
      </w:pPr>
    </w:p>
    <w:p w14:paraId="0E2283B7" w14:textId="77777777" w:rsidR="00E574BF" w:rsidRDefault="00E574BF" w:rsidP="006B66CD">
      <w:pPr>
        <w:pStyle w:val="a6"/>
      </w:pPr>
    </w:p>
    <w:p w14:paraId="3CA7B844" w14:textId="77777777" w:rsidR="00E574BF" w:rsidRDefault="00E574BF" w:rsidP="006B66CD">
      <w:pPr>
        <w:pStyle w:val="a6"/>
      </w:pPr>
    </w:p>
    <w:p w14:paraId="1B8800BD" w14:textId="5D23ACC4" w:rsidR="006B66CD" w:rsidRPr="0047686C" w:rsidRDefault="00902F62" w:rsidP="006B66CD">
      <w:pPr>
        <w:pStyle w:val="a6"/>
        <w:rPr>
          <w:color w:val="000000"/>
          <w:lang w:eastAsia="ru-RU"/>
        </w:rPr>
      </w:pPr>
      <w:hyperlink w:anchor="лист_а2" w:history="1">
        <w:bookmarkStart w:id="30" w:name="_Hlk225418013"/>
        <w:r w:rsidR="006B66CD" w:rsidRPr="0047686C">
          <w:rPr>
            <w:rStyle w:val="af5"/>
            <w:color w:val="000000"/>
            <w:u w:val="none"/>
            <w:lang w:eastAsia="ru-RU"/>
          </w:rPr>
          <w:t>Текст программы приведен в приложении А</w:t>
        </w:r>
        <w:bookmarkEnd w:id="30"/>
        <w:r w:rsidR="006B66CD" w:rsidRPr="0047686C">
          <w:rPr>
            <w:rStyle w:val="af5"/>
            <w:color w:val="000000"/>
            <w:u w:val="none"/>
            <w:lang w:eastAsia="ru-RU"/>
          </w:rPr>
          <w:t>.</w:t>
        </w:r>
      </w:hyperlink>
    </w:p>
    <w:p w14:paraId="4B9115B8" w14:textId="77777777" w:rsidR="00E168AA" w:rsidRPr="00F011B2" w:rsidRDefault="00E168AA" w:rsidP="00D3643C">
      <w:pPr>
        <w:pStyle w:val="af1"/>
      </w:pPr>
      <w:bookmarkStart w:id="31" w:name="_Toc477015433"/>
      <w:bookmarkStart w:id="32" w:name="_Toc477015582"/>
      <w:bookmarkStart w:id="33" w:name="_Toc158496615"/>
      <w:r>
        <w:t>2.</w:t>
      </w:r>
      <w:r w:rsidR="00E20606">
        <w:t>4</w:t>
      </w:r>
      <w:r>
        <w:tab/>
        <w:t>Результаты тестирования</w:t>
      </w:r>
      <w:bookmarkEnd w:id="31"/>
      <w:bookmarkEnd w:id="32"/>
      <w:bookmarkEnd w:id="33"/>
    </w:p>
    <w:p w14:paraId="17FB237D" w14:textId="77777777" w:rsidR="006C31AD" w:rsidRDefault="006C31AD" w:rsidP="006C31AD">
      <w:pPr>
        <w:pStyle w:val="a6"/>
        <w:widowControl/>
        <w:rPr>
          <w:szCs w:val="24"/>
        </w:rPr>
      </w:pPr>
      <w:bookmarkStart w:id="34" w:name="_Toc477015434"/>
      <w:bookmarkStart w:id="35" w:name="_Toc477015583"/>
      <w:r w:rsidRPr="004B0562">
        <w:rPr>
          <w:szCs w:val="24"/>
        </w:rPr>
        <w:t xml:space="preserve">Для проверки работоспособности </w:t>
      </w:r>
      <w:r>
        <w:rPr>
          <w:szCs w:val="24"/>
        </w:rPr>
        <w:t>программы были выполнены тесты, результаты которых приведены на рисунках 2.3 – 2</w:t>
      </w:r>
      <w:r w:rsidRPr="00B75AA3">
        <w:rPr>
          <w:szCs w:val="24"/>
        </w:rPr>
        <w:t>.</w:t>
      </w:r>
      <w:r>
        <w:rPr>
          <w:szCs w:val="24"/>
        </w:rPr>
        <w:t>6</w:t>
      </w:r>
      <w:r w:rsidRPr="00B75AA3">
        <w:rPr>
          <w:szCs w:val="24"/>
        </w:rPr>
        <w:t xml:space="preserve"> </w:t>
      </w:r>
      <w:r w:rsidRPr="00515A6F">
        <w:rPr>
          <w:szCs w:val="24"/>
        </w:rPr>
        <w:t>при значениях аргумента.</w:t>
      </w:r>
    </w:p>
    <w:p w14:paraId="188D3E9D" w14:textId="02B1AEF4" w:rsidR="006C31AD" w:rsidRDefault="00E574BF" w:rsidP="006C31AD">
      <w:pPr>
        <w:pStyle w:val="af4"/>
        <w:rPr>
          <w:noProof/>
        </w:rPr>
      </w:pPr>
      <w:r w:rsidRPr="00E574BF">
        <w:rPr>
          <w:noProof/>
        </w:rPr>
        <w:drawing>
          <wp:inline distT="0" distB="0" distL="0" distR="0" wp14:anchorId="75917FA9" wp14:editId="69DB647F">
            <wp:extent cx="3762900" cy="2276793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DC75" w14:textId="600EE023" w:rsidR="006C31AD" w:rsidRDefault="006C31AD" w:rsidP="006C31AD">
      <w:pPr>
        <w:pStyle w:val="af4"/>
        <w:rPr>
          <w:rFonts w:eastAsia="MS Mincho"/>
        </w:rPr>
      </w:pPr>
      <w:r>
        <w:t xml:space="preserve">Рисунок 2.3 – </w:t>
      </w:r>
      <w:r>
        <w:rPr>
          <w:rFonts w:eastAsia="MS Mincho"/>
        </w:rPr>
        <w:t xml:space="preserve">Пример работы программы при входных данных </w:t>
      </w:r>
      <w:r>
        <w:rPr>
          <w:rFonts w:eastAsia="MS Mincho"/>
          <w:lang w:val="en-US"/>
        </w:rPr>
        <w:t>a</w:t>
      </w:r>
      <w:r w:rsidRPr="00C57F7E">
        <w:rPr>
          <w:rFonts w:eastAsia="MS Mincho"/>
        </w:rPr>
        <w:t>=</w:t>
      </w:r>
      <w:r>
        <w:rPr>
          <w:rFonts w:eastAsia="MS Mincho"/>
        </w:rPr>
        <w:t>10</w:t>
      </w:r>
      <w:r w:rsidRPr="00C57F7E">
        <w:rPr>
          <w:rFonts w:eastAsia="MS Mincho"/>
        </w:rPr>
        <w:t xml:space="preserve">, 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=</w:t>
      </w:r>
      <w:r w:rsidR="00E574BF">
        <w:rPr>
          <w:rFonts w:eastAsia="MS Mincho"/>
        </w:rPr>
        <w:t>5</w:t>
      </w:r>
      <w:r w:rsidRPr="006C31AD">
        <w:rPr>
          <w:rFonts w:eastAsia="MS Mincho"/>
        </w:rPr>
        <w:t xml:space="preserve"> </w:t>
      </w:r>
      <w:r>
        <w:rPr>
          <w:rFonts w:eastAsia="MS Mincho"/>
        </w:rPr>
        <w:t>(</w:t>
      </w:r>
      <w:r>
        <w:rPr>
          <w:rFonts w:eastAsia="MS Mincho"/>
          <w:lang w:val="en-US"/>
        </w:rPr>
        <w:t>a</w:t>
      </w:r>
      <w:r w:rsidRPr="006C31AD">
        <w:rPr>
          <w:rFonts w:eastAsia="MS Mincho"/>
        </w:rPr>
        <w:t>&gt;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)</w:t>
      </w:r>
    </w:p>
    <w:p w14:paraId="2BC16306" w14:textId="3B65E37C" w:rsidR="006C31AD" w:rsidRPr="006C31AD" w:rsidRDefault="00E574BF" w:rsidP="006C31AD">
      <w:pPr>
        <w:pStyle w:val="a6"/>
        <w:rPr>
          <w:rFonts w:eastAsia="MS Mincho"/>
          <w:lang w:eastAsia="ru-RU"/>
        </w:rPr>
      </w:pPr>
      <w:r w:rsidRPr="00E574BF">
        <w:rPr>
          <w:rFonts w:eastAsia="MS Mincho"/>
          <w:lang w:eastAsia="ru-RU"/>
        </w:rPr>
        <w:drawing>
          <wp:inline distT="0" distB="0" distL="0" distR="0" wp14:anchorId="4ED4F04D" wp14:editId="04A1556A">
            <wp:extent cx="4924818" cy="236948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5372" cy="237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B406" w14:textId="59FECFF7" w:rsidR="006C31AD" w:rsidRDefault="006C31AD" w:rsidP="006C31AD">
      <w:pPr>
        <w:pStyle w:val="af4"/>
        <w:rPr>
          <w:rFonts w:eastAsia="MS Mincho"/>
        </w:rPr>
      </w:pPr>
      <w:r>
        <w:t>Рисунок 2.</w:t>
      </w:r>
      <w:r w:rsidRPr="006C31AD">
        <w:t>4</w:t>
      </w:r>
      <w:r>
        <w:t xml:space="preserve"> – </w:t>
      </w:r>
      <w:r>
        <w:rPr>
          <w:rFonts w:eastAsia="MS Mincho"/>
        </w:rPr>
        <w:t xml:space="preserve">Пример работы программы при входных данных </w:t>
      </w:r>
      <w:r>
        <w:rPr>
          <w:rFonts w:eastAsia="MS Mincho"/>
          <w:lang w:val="en-US"/>
        </w:rPr>
        <w:t>a</w:t>
      </w:r>
      <w:r w:rsidRPr="00C57F7E">
        <w:rPr>
          <w:rFonts w:eastAsia="MS Mincho"/>
        </w:rPr>
        <w:t>=</w:t>
      </w:r>
      <w:r w:rsidR="00E574BF">
        <w:rPr>
          <w:rFonts w:eastAsia="MS Mincho"/>
        </w:rPr>
        <w:t>42</w:t>
      </w:r>
      <w:r w:rsidRPr="00C57F7E">
        <w:rPr>
          <w:rFonts w:eastAsia="MS Mincho"/>
        </w:rPr>
        <w:t xml:space="preserve">, 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=</w:t>
      </w:r>
      <w:r w:rsidR="00E574BF">
        <w:rPr>
          <w:rFonts w:eastAsia="MS Mincho"/>
        </w:rPr>
        <w:t>42</w:t>
      </w:r>
      <w:r w:rsidRPr="006C31AD">
        <w:rPr>
          <w:rFonts w:eastAsia="MS Mincho"/>
        </w:rPr>
        <w:t xml:space="preserve"> </w:t>
      </w:r>
      <w:r>
        <w:rPr>
          <w:rFonts w:eastAsia="MS Mincho"/>
        </w:rPr>
        <w:t>(</w:t>
      </w:r>
      <w:r>
        <w:rPr>
          <w:rFonts w:eastAsia="MS Mincho"/>
          <w:lang w:val="en-US"/>
        </w:rPr>
        <w:t>a</w:t>
      </w:r>
      <w:r w:rsidR="00CA37A8" w:rsidRPr="00CA37A8">
        <w:rPr>
          <w:rFonts w:eastAsia="MS Mincho"/>
        </w:rPr>
        <w:t>=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)</w:t>
      </w:r>
    </w:p>
    <w:p w14:paraId="770711A9" w14:textId="3C1B0DE0" w:rsidR="00CA37A8" w:rsidRPr="007B5242" w:rsidRDefault="00E574BF" w:rsidP="00CA37A8">
      <w:pPr>
        <w:pStyle w:val="a6"/>
        <w:rPr>
          <w:rFonts w:eastAsia="MS Mincho"/>
          <w:vertAlign w:val="subscript"/>
          <w:lang w:eastAsia="ru-RU"/>
        </w:rPr>
      </w:pPr>
      <w:r w:rsidRPr="00E574BF">
        <w:rPr>
          <w:rFonts w:eastAsia="MS Mincho"/>
          <w:vertAlign w:val="subscript"/>
          <w:lang w:eastAsia="ru-RU"/>
        </w:rPr>
        <w:lastRenderedPageBreak/>
        <w:drawing>
          <wp:inline distT="0" distB="0" distL="0" distR="0" wp14:anchorId="74F00D6F" wp14:editId="520091D7">
            <wp:extent cx="4699221" cy="2246928"/>
            <wp:effectExtent l="0" t="0" r="635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2473" cy="226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652C" w14:textId="5ED1542E" w:rsidR="006C31AD" w:rsidRDefault="006C31AD" w:rsidP="006C31AD">
      <w:pPr>
        <w:pStyle w:val="af4"/>
        <w:rPr>
          <w:rFonts w:eastAsia="MS Mincho"/>
        </w:rPr>
      </w:pPr>
      <w:r>
        <w:t>Рисунок 2.</w:t>
      </w:r>
      <w:r w:rsidRPr="006C31AD">
        <w:t>5</w:t>
      </w:r>
      <w:r>
        <w:t xml:space="preserve"> – </w:t>
      </w:r>
      <w:r>
        <w:rPr>
          <w:rFonts w:eastAsia="MS Mincho"/>
        </w:rPr>
        <w:t xml:space="preserve">Пример работы программы при входных данных </w:t>
      </w:r>
      <w:r>
        <w:rPr>
          <w:rFonts w:eastAsia="MS Mincho"/>
          <w:lang w:val="en-US"/>
        </w:rPr>
        <w:t>a</w:t>
      </w:r>
      <w:r w:rsidRPr="00C57F7E">
        <w:rPr>
          <w:rFonts w:eastAsia="MS Mincho"/>
        </w:rPr>
        <w:t>=</w:t>
      </w:r>
      <w:r w:rsidR="00CA37A8" w:rsidRPr="00CA37A8">
        <w:rPr>
          <w:rFonts w:eastAsia="MS Mincho"/>
        </w:rPr>
        <w:t>2</w:t>
      </w:r>
      <w:r w:rsidRPr="00C57F7E">
        <w:rPr>
          <w:rFonts w:eastAsia="MS Mincho"/>
        </w:rPr>
        <w:t xml:space="preserve">, 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=</w:t>
      </w:r>
      <w:r w:rsidR="00E574BF">
        <w:rPr>
          <w:rFonts w:eastAsia="MS Mincho"/>
        </w:rPr>
        <w:t>4</w:t>
      </w:r>
      <w:r w:rsidRPr="006C31AD">
        <w:rPr>
          <w:rFonts w:eastAsia="MS Mincho"/>
        </w:rPr>
        <w:t xml:space="preserve"> </w:t>
      </w:r>
      <w:r>
        <w:rPr>
          <w:rFonts w:eastAsia="MS Mincho"/>
        </w:rPr>
        <w:t>(</w:t>
      </w:r>
      <w:r>
        <w:rPr>
          <w:rFonts w:eastAsia="MS Mincho"/>
          <w:lang w:val="en-US"/>
        </w:rPr>
        <w:t>a</w:t>
      </w:r>
      <w:r w:rsidR="00CA37A8" w:rsidRPr="00CA37A8">
        <w:rPr>
          <w:rFonts w:eastAsia="MS Mincho"/>
        </w:rPr>
        <w:t>&lt;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)</w:t>
      </w:r>
    </w:p>
    <w:p w14:paraId="7F5F2EA9" w14:textId="281213C5" w:rsidR="00CA37A8" w:rsidRPr="00CA37A8" w:rsidRDefault="00E574BF" w:rsidP="00CA37A8">
      <w:pPr>
        <w:pStyle w:val="a6"/>
        <w:rPr>
          <w:rFonts w:eastAsia="MS Mincho"/>
          <w:lang w:eastAsia="ru-RU"/>
        </w:rPr>
      </w:pPr>
      <w:r w:rsidRPr="00E574BF">
        <w:rPr>
          <w:rFonts w:eastAsia="MS Mincho"/>
          <w:lang w:eastAsia="ru-RU"/>
        </w:rPr>
        <w:drawing>
          <wp:inline distT="0" distB="0" distL="0" distR="0" wp14:anchorId="588D2656" wp14:editId="1DBEAA77">
            <wp:extent cx="4929809" cy="2289976"/>
            <wp:effectExtent l="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0260" cy="230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F5E5" w14:textId="77777777" w:rsidR="006C31AD" w:rsidRDefault="006C31AD" w:rsidP="006C31AD">
      <w:pPr>
        <w:pStyle w:val="af4"/>
        <w:rPr>
          <w:rFonts w:eastAsia="MS Mincho"/>
        </w:rPr>
      </w:pPr>
      <w:r>
        <w:t>Рисунок 2.</w:t>
      </w:r>
      <w:r w:rsidRPr="006C31AD">
        <w:t>6</w:t>
      </w:r>
      <w:r>
        <w:t xml:space="preserve"> – </w:t>
      </w:r>
      <w:r>
        <w:rPr>
          <w:rFonts w:eastAsia="MS Mincho"/>
        </w:rPr>
        <w:t xml:space="preserve">Пример работы программы при входных данных </w:t>
      </w:r>
      <w:r>
        <w:rPr>
          <w:rFonts w:eastAsia="MS Mincho"/>
          <w:lang w:val="en-US"/>
        </w:rPr>
        <w:t>a</w:t>
      </w:r>
      <w:r w:rsidRPr="00C57F7E">
        <w:rPr>
          <w:rFonts w:eastAsia="MS Mincho"/>
        </w:rPr>
        <w:t>=</w:t>
      </w:r>
      <w:r>
        <w:rPr>
          <w:rFonts w:eastAsia="MS Mincho"/>
        </w:rPr>
        <w:t>1</w:t>
      </w:r>
      <w:r w:rsidRPr="00C57F7E">
        <w:rPr>
          <w:rFonts w:eastAsia="MS Mincho"/>
        </w:rPr>
        <w:t xml:space="preserve">, 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=</w:t>
      </w:r>
      <w:r w:rsidR="00CA37A8" w:rsidRPr="003234EB">
        <w:rPr>
          <w:rFonts w:eastAsia="MS Mincho"/>
        </w:rPr>
        <w:t>0</w:t>
      </w:r>
      <w:r w:rsidRPr="006C31AD">
        <w:rPr>
          <w:rFonts w:eastAsia="MS Mincho"/>
        </w:rPr>
        <w:t xml:space="preserve"> </w:t>
      </w:r>
      <w:r>
        <w:rPr>
          <w:rFonts w:eastAsia="MS Mincho"/>
        </w:rPr>
        <w:t>(</w:t>
      </w:r>
      <w:r>
        <w:rPr>
          <w:rFonts w:eastAsia="MS Mincho"/>
          <w:lang w:val="en-US"/>
        </w:rPr>
        <w:t>a</w:t>
      </w:r>
      <w:r w:rsidR="00CA37A8" w:rsidRPr="00CA37A8">
        <w:rPr>
          <w:rFonts w:eastAsia="MS Mincho"/>
        </w:rPr>
        <w:t>&lt;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)</w:t>
      </w:r>
    </w:p>
    <w:p w14:paraId="072799BB" w14:textId="77777777" w:rsidR="004048EA" w:rsidRDefault="007330BE" w:rsidP="00E01F7B">
      <w:pPr>
        <w:pStyle w:val="af0"/>
        <w:ind w:left="0"/>
      </w:pPr>
      <w:r>
        <w:br w:type="page"/>
      </w:r>
      <w:bookmarkStart w:id="36" w:name="_Toc158496616"/>
      <w:r w:rsidR="00D3643C">
        <w:lastRenderedPageBreak/>
        <w:t xml:space="preserve">Лабораторная </w:t>
      </w:r>
      <w:r w:rsidR="004048EA">
        <w:t>работа 3</w:t>
      </w:r>
      <w:r w:rsidR="00D3643C">
        <w:t xml:space="preserve"> </w:t>
      </w:r>
      <w:r w:rsidR="004048EA">
        <w:t>«</w:t>
      </w:r>
      <w:r w:rsidR="00D3643C" w:rsidRPr="00ED2553">
        <w:t>Команды работы с массивами и стеком</w:t>
      </w:r>
      <w:r w:rsidR="004048EA">
        <w:t>»</w:t>
      </w:r>
      <w:bookmarkEnd w:id="34"/>
      <w:bookmarkEnd w:id="35"/>
      <w:bookmarkEnd w:id="36"/>
    </w:p>
    <w:p w14:paraId="15413DC7" w14:textId="77777777" w:rsidR="00FA4278" w:rsidRDefault="00FA4278" w:rsidP="00D3643C">
      <w:pPr>
        <w:pStyle w:val="af1"/>
      </w:pPr>
      <w:bookmarkStart w:id="37" w:name="_Toc477015435"/>
      <w:bookmarkStart w:id="38" w:name="_Toc477015584"/>
      <w:bookmarkStart w:id="39" w:name="_Toc158496617"/>
      <w:r w:rsidRPr="00E168AA">
        <w:t>3.1</w:t>
      </w:r>
      <w:r w:rsidRPr="00E168AA">
        <w:tab/>
        <w:t>Теоретические основы лабораторной работы</w:t>
      </w:r>
      <w:bookmarkEnd w:id="37"/>
      <w:bookmarkEnd w:id="38"/>
      <w:bookmarkEnd w:id="39"/>
    </w:p>
    <w:p w14:paraId="02EBC088" w14:textId="77777777" w:rsidR="00F418CC" w:rsidRPr="00F418CC" w:rsidRDefault="00F418CC" w:rsidP="00F418CC">
      <w:pPr>
        <w:pStyle w:val="a6"/>
      </w:pPr>
      <w:r w:rsidRPr="00F418CC">
        <w:t xml:space="preserve">Архитектура микропроцессора предоставляет программно-аппаратные средства для работы с массивами. К ним относятся базовые и индексные регистры, позволяющие реализовать несколько режимов адресации данных. Используя данные режимы адресации, можно организовать эффективную работу с массивами в памяти. В языке Ассемблера индексы массивов </w:t>
      </w:r>
      <w:proofErr w:type="gramStart"/>
      <w:r w:rsidRPr="00F418CC">
        <w:t>- это</w:t>
      </w:r>
      <w:proofErr w:type="gramEnd"/>
      <w:r w:rsidRPr="00F418CC">
        <w:t xml:space="preserve"> обычные адреса, но с ними работают особым образом. Другими словами, когда при программировании на Ассемблере мы говорим об индексе, то скорее подразумеваем под этим не номер элемента в массиве, а некоторый адрес. Для того чтобы локализовать определенный элемент массива, к его имени нужно добавить индекс.</w:t>
      </w:r>
    </w:p>
    <w:p w14:paraId="2945CE97" w14:textId="77777777" w:rsidR="00F418CC" w:rsidRDefault="00F418CC" w:rsidP="00F418CC">
      <w:pPr>
        <w:pStyle w:val="a6"/>
        <w:ind w:firstLine="0"/>
      </w:pPr>
      <w:r>
        <w:t xml:space="preserve">Таблица </w:t>
      </w:r>
      <w:r w:rsidRPr="00F418CC">
        <w:t>3</w:t>
      </w:r>
      <w:r>
        <w:t>.1 – Основные команды для работы со стеком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402"/>
        <w:gridCol w:w="5918"/>
      </w:tblGrid>
      <w:tr w:rsidR="00F418CC" w14:paraId="2F891B48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33EA3" w14:textId="77777777" w:rsidR="00F418CC" w:rsidRDefault="00F418CC" w:rsidP="00A7160E">
            <w:pPr>
              <w:pStyle w:val="a6"/>
              <w:ind w:firstLine="0"/>
              <w:jc w:val="center"/>
            </w:pPr>
            <w:r>
              <w:t>Название команды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6E481" w14:textId="77777777" w:rsidR="00F418CC" w:rsidRDefault="00F418CC" w:rsidP="00A7160E">
            <w:pPr>
              <w:pStyle w:val="a6"/>
              <w:ind w:firstLine="0"/>
              <w:jc w:val="center"/>
            </w:pPr>
            <w:r>
              <w:t>Назначение команды</w:t>
            </w:r>
          </w:p>
        </w:tc>
      </w:tr>
      <w:tr w:rsidR="00F418CC" w14:paraId="3219ABA0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5AA5" w14:textId="77777777" w:rsidR="00F418CC" w:rsidRPr="00F418CC" w:rsidRDefault="00F418CC" w:rsidP="00A7160E">
            <w:pPr>
              <w:pStyle w:val="a6"/>
              <w:ind w:firstLine="0"/>
              <w:rPr>
                <w:szCs w:val="28"/>
              </w:rPr>
            </w:pPr>
            <w:r w:rsidRPr="00F418CC">
              <w:rPr>
                <w:rStyle w:val="13"/>
                <w:sz w:val="28"/>
                <w:szCs w:val="28"/>
                <w:lang w:eastAsia="ru-RU"/>
              </w:rPr>
              <w:t>PUSH регистр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A3C57" w14:textId="77777777" w:rsidR="00F418CC" w:rsidRDefault="00F418CC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>Значение регистра записывается в стек</w:t>
            </w:r>
          </w:p>
        </w:tc>
      </w:tr>
      <w:tr w:rsidR="00F418CC" w14:paraId="2C80BE7D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E0AF" w14:textId="77777777" w:rsidR="00F418CC" w:rsidRDefault="00F418CC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>PUSH константа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D5EF5" w14:textId="77777777" w:rsidR="00F418CC" w:rsidRDefault="00F418CC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>Константа записывается в стек</w:t>
            </w:r>
          </w:p>
        </w:tc>
      </w:tr>
      <w:tr w:rsidR="00F418CC" w14:paraId="67F98280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80F3" w14:textId="77777777" w:rsidR="00F418CC" w:rsidRDefault="00F418CC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>POP регистр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7C550" w14:textId="77777777" w:rsidR="00F418CC" w:rsidRDefault="00F418CC" w:rsidP="00A7160E">
            <w:pPr>
              <w:pStyle w:val="a6"/>
              <w:ind w:firstLine="0"/>
            </w:pPr>
            <w:r>
              <w:t>Значение извлекается из стека и записывается в регистр</w:t>
            </w:r>
          </w:p>
        </w:tc>
      </w:tr>
      <w:tr w:rsidR="00F418CC" w14:paraId="4170F318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04CAD" w14:textId="77777777" w:rsidR="00F418CC" w:rsidRDefault="00F418CC" w:rsidP="00A7160E">
            <w:pPr>
              <w:pStyle w:val="a6"/>
              <w:ind w:firstLine="0"/>
            </w:pPr>
            <w:r>
              <w:t>POP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A836F" w14:textId="77777777" w:rsidR="00F418CC" w:rsidRDefault="00F418CC" w:rsidP="00A7160E">
            <w:pPr>
              <w:pStyle w:val="a6"/>
              <w:ind w:firstLine="0"/>
            </w:pPr>
            <w:r>
              <w:t>Извлекается значение из стека без сохранения</w:t>
            </w:r>
          </w:p>
        </w:tc>
      </w:tr>
    </w:tbl>
    <w:p w14:paraId="252ABB48" w14:textId="77777777" w:rsidR="00F418CC" w:rsidRPr="00F418CC" w:rsidRDefault="00F418CC" w:rsidP="00F418CC">
      <w:pPr>
        <w:pStyle w:val="a6"/>
        <w:ind w:firstLine="0"/>
        <w:rPr>
          <w:lang w:eastAsia="ru-RU"/>
        </w:rPr>
      </w:pPr>
    </w:p>
    <w:p w14:paraId="735F91A5" w14:textId="77777777" w:rsidR="00FA4278" w:rsidRPr="00E168AA" w:rsidRDefault="00FA4278" w:rsidP="00D3643C">
      <w:pPr>
        <w:pStyle w:val="af1"/>
      </w:pPr>
      <w:bookmarkStart w:id="40" w:name="_Toc477015436"/>
      <w:bookmarkStart w:id="41" w:name="_Toc477015585"/>
      <w:bookmarkStart w:id="42" w:name="_Toc158496618"/>
      <w:r w:rsidRPr="00E168AA">
        <w:t>3.2</w:t>
      </w:r>
      <w:r w:rsidRPr="00E168AA">
        <w:tab/>
        <w:t>Задание</w:t>
      </w:r>
      <w:bookmarkEnd w:id="40"/>
      <w:bookmarkEnd w:id="41"/>
      <w:bookmarkEnd w:id="42"/>
    </w:p>
    <w:p w14:paraId="346354A3" w14:textId="77777777" w:rsidR="00F011B2" w:rsidRPr="00060B11" w:rsidRDefault="00F27A2A" w:rsidP="003163AB">
      <w:pPr>
        <w:pStyle w:val="a"/>
        <w:numPr>
          <w:ilvl w:val="0"/>
          <w:numId w:val="3"/>
        </w:numPr>
        <w:tabs>
          <w:tab w:val="clear" w:pos="993"/>
          <w:tab w:val="left" w:pos="1134"/>
        </w:tabs>
        <w:ind w:left="0" w:firstLine="709"/>
      </w:pPr>
      <w:r>
        <w:t>в</w:t>
      </w:r>
      <w:r w:rsidR="00F011B2" w:rsidRPr="00060B11">
        <w:t xml:space="preserve"> программе необходимо реализовать функцию обработки элементов массива используя команды сравнения, переходов и </w:t>
      </w:r>
      <w:r>
        <w:t>циклов на встроенном ассемблере;</w:t>
      </w:r>
    </w:p>
    <w:p w14:paraId="61B2C80E" w14:textId="77777777" w:rsidR="00F011B2" w:rsidRPr="00060B11" w:rsidRDefault="00F27A2A" w:rsidP="00F27A2A">
      <w:pPr>
        <w:pStyle w:val="a"/>
        <w:tabs>
          <w:tab w:val="clear" w:pos="993"/>
          <w:tab w:val="left" w:pos="1134"/>
        </w:tabs>
        <w:ind w:left="0" w:firstLine="709"/>
      </w:pPr>
      <w:r>
        <w:t>р</w:t>
      </w:r>
      <w:r w:rsidR="00F011B2" w:rsidRPr="00060B11">
        <w:t>езультат – целочисленный, возвращает</w:t>
      </w:r>
      <w:r>
        <w:t xml:space="preserve">ся из функции регистре </w:t>
      </w:r>
      <w:proofErr w:type="spellStart"/>
      <w:r>
        <w:t>eax</w:t>
      </w:r>
      <w:proofErr w:type="spellEnd"/>
      <w:r>
        <w:t>;</w:t>
      </w:r>
    </w:p>
    <w:p w14:paraId="22B1AEEF" w14:textId="77777777" w:rsidR="00F011B2" w:rsidRPr="00060B11" w:rsidRDefault="00F27A2A" w:rsidP="00F27A2A">
      <w:pPr>
        <w:pStyle w:val="a"/>
        <w:tabs>
          <w:tab w:val="clear" w:pos="993"/>
          <w:tab w:val="left" w:pos="1134"/>
        </w:tabs>
        <w:ind w:left="0" w:firstLine="709"/>
      </w:pPr>
      <w:r>
        <w:t>м</w:t>
      </w:r>
      <w:r w:rsidR="00F011B2" w:rsidRPr="00060B11">
        <w:t>ассив передаёт</w:t>
      </w:r>
      <w:r>
        <w:t>ся в качестве параметра функции;</w:t>
      </w:r>
    </w:p>
    <w:p w14:paraId="1590C53E" w14:textId="77777777" w:rsidR="00F011B2" w:rsidRPr="00060B11" w:rsidRDefault="00F27A2A" w:rsidP="00F27A2A">
      <w:pPr>
        <w:pStyle w:val="a"/>
        <w:tabs>
          <w:tab w:val="clear" w:pos="993"/>
          <w:tab w:val="left" w:pos="1134"/>
        </w:tabs>
        <w:ind w:left="0" w:firstLine="709"/>
      </w:pPr>
      <w:r>
        <w:t>в</w:t>
      </w:r>
      <w:r w:rsidR="00F011B2" w:rsidRPr="00060B11">
        <w:t xml:space="preserve"> программе реализ</w:t>
      </w:r>
      <w:r>
        <w:t>овать вывод результата на экран;</w:t>
      </w:r>
    </w:p>
    <w:p w14:paraId="6DEB9AC3" w14:textId="77777777" w:rsidR="00F011B2" w:rsidRPr="00060B11" w:rsidRDefault="00F27A2A" w:rsidP="00F27A2A">
      <w:pPr>
        <w:pStyle w:val="a"/>
        <w:tabs>
          <w:tab w:val="clear" w:pos="993"/>
          <w:tab w:val="left" w:pos="1134"/>
        </w:tabs>
        <w:ind w:left="0" w:firstLine="709"/>
      </w:pPr>
      <w:r>
        <w:t>в</w:t>
      </w:r>
      <w:r w:rsidR="00F011B2" w:rsidRPr="00060B11">
        <w:t xml:space="preserve"> качестве комментария к каждой строке необходимо указать, какое действие выполняет команда относительно массива.</w:t>
      </w:r>
    </w:p>
    <w:p w14:paraId="029D105F" w14:textId="288B41C0" w:rsidR="00F011B2" w:rsidRPr="00F011B2" w:rsidRDefault="00E168AA" w:rsidP="00D3643C">
      <w:pPr>
        <w:widowControl/>
        <w:spacing w:line="360" w:lineRule="auto"/>
        <w:ind w:firstLine="709"/>
        <w:jc w:val="both"/>
        <w:rPr>
          <w:i/>
          <w:sz w:val="28"/>
          <w:szCs w:val="28"/>
        </w:rPr>
      </w:pPr>
      <w:r w:rsidRPr="00E20606">
        <w:rPr>
          <w:sz w:val="28"/>
          <w:szCs w:val="28"/>
        </w:rPr>
        <w:lastRenderedPageBreak/>
        <w:t>Условие</w:t>
      </w:r>
      <w:r w:rsidRPr="00E168AA">
        <w:rPr>
          <w:b/>
          <w:sz w:val="28"/>
          <w:szCs w:val="28"/>
        </w:rPr>
        <w:t>:</w:t>
      </w:r>
      <w:r>
        <w:rPr>
          <w:i/>
          <w:sz w:val="28"/>
          <w:szCs w:val="28"/>
        </w:rPr>
        <w:t xml:space="preserve"> </w:t>
      </w:r>
      <w:r w:rsidR="00F418CC">
        <w:rPr>
          <w:sz w:val="28"/>
          <w:szCs w:val="28"/>
        </w:rPr>
        <w:t xml:space="preserve">В одномерном массиве A={a[i]} целых чисел вычислить </w:t>
      </w:r>
      <w:r w:rsidR="004A64CB" w:rsidRPr="004A64CB">
        <w:rPr>
          <w:sz w:val="28"/>
          <w:szCs w:val="28"/>
        </w:rPr>
        <w:t>сумму элементов с нечетными номерами</w:t>
      </w:r>
      <w:r w:rsidR="00F418CC">
        <w:rPr>
          <w:sz w:val="28"/>
          <w:szCs w:val="28"/>
        </w:rPr>
        <w:t>.</w:t>
      </w:r>
    </w:p>
    <w:p w14:paraId="5E89C4C8" w14:textId="77777777" w:rsidR="00FA4278" w:rsidRPr="005F2F93" w:rsidRDefault="00E168AA" w:rsidP="00D3643C">
      <w:pPr>
        <w:pStyle w:val="af1"/>
      </w:pPr>
      <w:bookmarkStart w:id="43" w:name="_Toc477015437"/>
      <w:bookmarkStart w:id="44" w:name="_Toc477015586"/>
      <w:bookmarkStart w:id="45" w:name="_Toc158496619"/>
      <w:r>
        <w:t>3.3</w:t>
      </w:r>
      <w:r>
        <w:tab/>
      </w:r>
      <w:r w:rsidR="00FA4278" w:rsidRPr="005F2F93">
        <w:t>Схема алгоритма</w:t>
      </w:r>
      <w:bookmarkEnd w:id="43"/>
      <w:bookmarkEnd w:id="44"/>
      <w:bookmarkEnd w:id="45"/>
      <w:r w:rsidR="00FA4278" w:rsidRPr="005F2F93">
        <w:t xml:space="preserve"> </w:t>
      </w:r>
    </w:p>
    <w:p w14:paraId="0F52E46B" w14:textId="3EC834E5" w:rsidR="00EF4CC6" w:rsidRDefault="007330BE" w:rsidP="00EF4CC6">
      <w:pPr>
        <w:pStyle w:val="a6"/>
      </w:pPr>
      <w:r>
        <w:t>На рисунке 3.1 приведена схема алгоритма</w:t>
      </w:r>
    </w:p>
    <w:p w14:paraId="3CE928D1" w14:textId="5F82095E" w:rsidR="00732EEA" w:rsidRDefault="00EF4CC6" w:rsidP="00EF4CC6">
      <w:pPr>
        <w:pStyle w:val="a6"/>
      </w:pPr>
      <w:r>
        <w:t xml:space="preserve">Алгоритм программы вычисления суммы элементов одномерного массива, имеющих нечетные индексы, можно разделить на три логических этапа. Первый этап </w:t>
      </w:r>
      <w:r>
        <w:t>-</w:t>
      </w:r>
      <w:r>
        <w:t xml:space="preserve"> инициализация: ввод размера массива, ввод его элементов, установка начального значения суммы, равного 0, и установка начального индекса i = 1. Такой порядок необходим, так как суммирование выполняется только после получения всех исходных данных и подготовки начального значения результата.</w:t>
      </w:r>
      <w:r>
        <w:t xml:space="preserve"> </w:t>
      </w:r>
      <w:r>
        <w:t xml:space="preserve">Второй этап </w:t>
      </w:r>
      <w:r>
        <w:t>-</w:t>
      </w:r>
      <w:r>
        <w:t xml:space="preserve"> циклический обход массива с шагом 2. На данном этапе обрабатываются только элементы </w:t>
      </w:r>
      <w:proofErr w:type="spellStart"/>
      <w:r>
        <w:t>arr</w:t>
      </w:r>
      <w:proofErr w:type="spellEnd"/>
      <w:r>
        <w:t xml:space="preserve">[i], для которых индекс принимает значения 1, 3, 5 и далее до выполнения условия </w:t>
      </w:r>
      <m:oMath>
        <m:r>
          <w:rPr>
            <w:rFonts w:ascii="Cambria Math" w:hAnsi="Cambria Math"/>
          </w:rPr>
          <m:t>i &lt; n</m:t>
        </m:r>
      </m:oMath>
      <w:r>
        <w:t>. После добавления текущего элемента к сумме индекс увеличивается на 2, что исключает обработку элементов с четными индексами и сохраняет соответствие условию задачи.</w:t>
      </w:r>
      <w:r>
        <w:t xml:space="preserve"> </w:t>
      </w:r>
      <w:r>
        <w:t xml:space="preserve">Заключительный этап работы программы </w:t>
      </w:r>
      <w:r>
        <w:t>-</w:t>
      </w:r>
      <w:r>
        <w:t xml:space="preserve"> сохранение полученной суммы в переменную </w:t>
      </w:r>
      <w:proofErr w:type="spellStart"/>
      <w:r>
        <w:t>result</w:t>
      </w:r>
      <w:proofErr w:type="spellEnd"/>
      <w:r>
        <w:t xml:space="preserve"> и вывод результата. В ассемблерной реализации начальный индекс хранится в регистре </w:t>
      </w:r>
      <w:proofErr w:type="spellStart"/>
      <w:r>
        <w:t>esi</w:t>
      </w:r>
      <w:proofErr w:type="spellEnd"/>
      <w:r>
        <w:t xml:space="preserve">, сумма накапливается в регистре </w:t>
      </w:r>
      <w:proofErr w:type="spellStart"/>
      <w:r>
        <w:t>eax</w:t>
      </w:r>
      <w:proofErr w:type="spellEnd"/>
      <w:r>
        <w:t xml:space="preserve">, адрес начала массива помещается в </w:t>
      </w:r>
      <w:proofErr w:type="spellStart"/>
      <w:r>
        <w:t>ebx</w:t>
      </w:r>
      <w:proofErr w:type="spellEnd"/>
      <w:r>
        <w:t xml:space="preserve">, а счетчик оставшихся элементов хранится в </w:t>
      </w:r>
      <w:proofErr w:type="spellStart"/>
      <w:r>
        <w:t>ecx</w:t>
      </w:r>
      <w:proofErr w:type="spellEnd"/>
      <w:r>
        <w:t xml:space="preserve">. Проверка нечетности индекса выполняется командой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esi</w:t>
      </w:r>
      <w:proofErr w:type="spellEnd"/>
      <w:r>
        <w:t xml:space="preserve">, 1: если младший бит индекса равен 0, элемент пропускается, иначе значение </w:t>
      </w:r>
      <w:proofErr w:type="spellStart"/>
      <w:r>
        <w:t>arr</w:t>
      </w:r>
      <w:proofErr w:type="spellEnd"/>
      <w:r>
        <w:t xml:space="preserve">[i] добавляется к общей сумме. По окончании цикла содержимое </w:t>
      </w:r>
      <w:proofErr w:type="spellStart"/>
      <w:r>
        <w:t>eax</w:t>
      </w:r>
      <w:proofErr w:type="spellEnd"/>
      <w:r>
        <w:t xml:space="preserve"> сохраняется в </w:t>
      </w:r>
      <w:proofErr w:type="spellStart"/>
      <w:r>
        <w:t>result</w:t>
      </w:r>
      <w:proofErr w:type="spellEnd"/>
      <w:r>
        <w:t>.</w:t>
      </w:r>
    </w:p>
    <w:p w14:paraId="57CFAB4D" w14:textId="2D8D9D82" w:rsidR="00341253" w:rsidRPr="00FD51E9" w:rsidRDefault="00643800" w:rsidP="00341253">
      <w:pPr>
        <w:pStyle w:val="af4"/>
      </w:pPr>
      <w:r>
        <w:rPr>
          <w:noProof/>
        </w:rPr>
        <w:lastRenderedPageBreak/>
        <w:drawing>
          <wp:inline distT="0" distB="0" distL="0" distR="0" wp14:anchorId="77E9DBF9" wp14:editId="0681CCC4">
            <wp:extent cx="2593075" cy="59496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232" cy="599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B7D7E" w14:textId="77777777" w:rsidR="00341253" w:rsidRPr="00341253" w:rsidRDefault="00341253" w:rsidP="00341253">
      <w:pPr>
        <w:pStyle w:val="af4"/>
      </w:pPr>
      <w:r w:rsidRPr="00341253">
        <w:t xml:space="preserve">Рисунок 3.1 – Схема алгоритма подсчета </w:t>
      </w:r>
      <w:r>
        <w:t xml:space="preserve">произведения кубов </w:t>
      </w:r>
      <w:r w:rsidRPr="00341253">
        <w:t>элементов с четными номерами</w:t>
      </w:r>
    </w:p>
    <w:p w14:paraId="693A206A" w14:textId="77777777" w:rsidR="00AB2CCB" w:rsidRDefault="00AB2CCB" w:rsidP="005976A2">
      <w:pPr>
        <w:pStyle w:val="a6"/>
        <w:ind w:firstLine="0"/>
        <w:rPr>
          <w:rFonts w:eastAsia="MS Mincho"/>
        </w:rPr>
      </w:pPr>
    </w:p>
    <w:p w14:paraId="75FA73F2" w14:textId="14B34EFA" w:rsidR="00AB2CCB" w:rsidRDefault="00643800" w:rsidP="003C19F8">
      <w:pPr>
        <w:pStyle w:val="af4"/>
        <w:rPr>
          <w:rFonts w:eastAsia="MS Mincho"/>
        </w:rPr>
      </w:pPr>
      <w:r>
        <w:rPr>
          <w:noProof/>
        </w:rPr>
        <w:lastRenderedPageBreak/>
        <w:drawing>
          <wp:inline distT="0" distB="0" distL="0" distR="0" wp14:anchorId="614FB18D" wp14:editId="6ED10027">
            <wp:extent cx="1737293" cy="840702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314" cy="841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F0B45" w14:textId="77777777" w:rsidR="00AB2CCB" w:rsidRDefault="00AB2CCB" w:rsidP="003C19F8">
      <w:pPr>
        <w:pStyle w:val="af4"/>
        <w:rPr>
          <w:color w:val="000000"/>
        </w:rPr>
      </w:pPr>
      <w:r>
        <w:t xml:space="preserve">Рисунок 3.2 – Схема алгоритма </w:t>
      </w:r>
      <w:r w:rsidRPr="006D4DC7">
        <w:rPr>
          <w:color w:val="000000"/>
        </w:rPr>
        <w:t>на языке Ассемблера</w:t>
      </w:r>
    </w:p>
    <w:p w14:paraId="35BE72DE" w14:textId="745FEE21" w:rsidR="005976A2" w:rsidRPr="002A59D2" w:rsidRDefault="00902F62" w:rsidP="002A59D2">
      <w:pPr>
        <w:pStyle w:val="a6"/>
        <w:rPr>
          <w:color w:val="000000"/>
          <w:lang w:eastAsia="ru-RU"/>
        </w:rPr>
      </w:pPr>
      <w:hyperlink w:anchor="лист_а3" w:history="1">
        <w:r w:rsidR="008E2406" w:rsidRPr="0047686C">
          <w:rPr>
            <w:rStyle w:val="af5"/>
            <w:color w:val="000000"/>
            <w:u w:val="none"/>
            <w:lang w:eastAsia="ru-RU"/>
          </w:rPr>
          <w:t>Текст программы приведен в приложении А.</w:t>
        </w:r>
      </w:hyperlink>
      <w:bookmarkStart w:id="46" w:name="_Toc477015439"/>
      <w:bookmarkStart w:id="47" w:name="_Toc477015588"/>
      <w:bookmarkStart w:id="48" w:name="_Toc158496620"/>
    </w:p>
    <w:p w14:paraId="66498ACF" w14:textId="77777777" w:rsidR="00FA4278" w:rsidRDefault="00E168AA" w:rsidP="00F3164C">
      <w:pPr>
        <w:pStyle w:val="af1"/>
      </w:pPr>
      <w:r>
        <w:t>3.</w:t>
      </w:r>
      <w:r w:rsidR="00E20606" w:rsidRPr="00D669E0">
        <w:t>4</w:t>
      </w:r>
      <w:r>
        <w:tab/>
        <w:t>Результаты тестирования</w:t>
      </w:r>
      <w:bookmarkEnd w:id="46"/>
      <w:bookmarkEnd w:id="47"/>
      <w:bookmarkEnd w:id="48"/>
    </w:p>
    <w:p w14:paraId="2E5F1113" w14:textId="77777777" w:rsidR="00855AFD" w:rsidRPr="00855AFD" w:rsidRDefault="00855AFD" w:rsidP="00855AFD">
      <w:pPr>
        <w:pStyle w:val="a6"/>
        <w:widowControl/>
        <w:rPr>
          <w:szCs w:val="24"/>
        </w:rPr>
      </w:pPr>
      <w:r w:rsidRPr="004B0562">
        <w:rPr>
          <w:szCs w:val="24"/>
        </w:rPr>
        <w:t xml:space="preserve">Для проверки работоспособности </w:t>
      </w:r>
      <w:r>
        <w:rPr>
          <w:szCs w:val="24"/>
        </w:rPr>
        <w:t>программы были выполнены тесты, результаты которых приведены на рисунках 3.3 – 3.4.</w:t>
      </w:r>
    </w:p>
    <w:p w14:paraId="101ED2A2" w14:textId="7D9C9684" w:rsidR="007C799C" w:rsidRDefault="004A64CB" w:rsidP="007C799C">
      <w:pPr>
        <w:pStyle w:val="af4"/>
        <w:rPr>
          <w:noProof/>
        </w:rPr>
      </w:pPr>
      <w:r w:rsidRPr="004A64CB">
        <w:rPr>
          <w:noProof/>
        </w:rPr>
        <w:drawing>
          <wp:inline distT="0" distB="0" distL="0" distR="0" wp14:anchorId="7B473465" wp14:editId="75B1FD00">
            <wp:extent cx="4753638" cy="3305636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4455" w14:textId="77777777" w:rsidR="007C799C" w:rsidRDefault="007C799C" w:rsidP="007C799C">
      <w:pPr>
        <w:pStyle w:val="af4"/>
      </w:pPr>
      <w:r>
        <w:t>Рисунок 3.</w:t>
      </w:r>
      <w:r w:rsidR="00A8306A">
        <w:t>3</w:t>
      </w:r>
      <w:r>
        <w:t xml:space="preserve"> – Пример работы программы на массиве из 5 элементов</w:t>
      </w:r>
    </w:p>
    <w:p w14:paraId="0BE11C31" w14:textId="184DDCC2" w:rsidR="007C799C" w:rsidRDefault="004A64CB" w:rsidP="007C799C">
      <w:pPr>
        <w:pStyle w:val="af4"/>
        <w:rPr>
          <w:noProof/>
        </w:rPr>
      </w:pPr>
      <w:r w:rsidRPr="004A64CB">
        <w:rPr>
          <w:noProof/>
        </w:rPr>
        <w:drawing>
          <wp:inline distT="0" distB="0" distL="0" distR="0" wp14:anchorId="7E1AC0C9" wp14:editId="6362D5B4">
            <wp:extent cx="3991532" cy="247684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36D3" w14:textId="77777777" w:rsidR="007C799C" w:rsidRDefault="007C799C" w:rsidP="007C799C">
      <w:pPr>
        <w:pStyle w:val="af4"/>
      </w:pPr>
      <w:r>
        <w:t>Рисунок 3.</w:t>
      </w:r>
      <w:r w:rsidR="00A8306A">
        <w:t>4</w:t>
      </w:r>
      <w:r>
        <w:t xml:space="preserve"> – Пример работы программы на массиве из 1 элемента</w:t>
      </w:r>
    </w:p>
    <w:p w14:paraId="545B313D" w14:textId="77777777" w:rsidR="007C799C" w:rsidRPr="007C799C" w:rsidRDefault="007C799C" w:rsidP="007C799C">
      <w:pPr>
        <w:pStyle w:val="a6"/>
        <w:rPr>
          <w:rFonts w:eastAsia="MS Mincho"/>
          <w:lang w:eastAsia="ru-RU"/>
        </w:rPr>
      </w:pPr>
    </w:p>
    <w:p w14:paraId="497CE347" w14:textId="77777777" w:rsidR="004048EA" w:rsidRDefault="004048EA" w:rsidP="00F3164C">
      <w:pPr>
        <w:pStyle w:val="af0"/>
      </w:pPr>
      <w:r>
        <w:br w:type="page"/>
      </w:r>
      <w:bookmarkStart w:id="49" w:name="_Toc477015440"/>
      <w:bookmarkStart w:id="50" w:name="_Toc477015589"/>
      <w:bookmarkStart w:id="51" w:name="_Toc158496621"/>
      <w:r w:rsidR="00F3164C" w:rsidRPr="00F3164C">
        <w:lastRenderedPageBreak/>
        <w:t>Лабораторная</w:t>
      </w:r>
      <w:r w:rsidR="00F3164C">
        <w:t xml:space="preserve"> </w:t>
      </w:r>
      <w:r>
        <w:t xml:space="preserve">работа </w:t>
      </w:r>
      <w:r w:rsidR="00491A0F">
        <w:t>4</w:t>
      </w:r>
      <w:r w:rsidR="00F3164C">
        <w:t xml:space="preserve"> </w:t>
      </w:r>
      <w:r>
        <w:t xml:space="preserve">«Изучение </w:t>
      </w:r>
      <w:r w:rsidRPr="004048EA">
        <w:t>работ</w:t>
      </w:r>
      <w:r>
        <w:t xml:space="preserve">ы </w:t>
      </w:r>
      <w:r w:rsidRPr="004048EA">
        <w:t>математическ</w:t>
      </w:r>
      <w:r>
        <w:t>ого</w:t>
      </w:r>
      <w:r w:rsidRPr="004048EA">
        <w:t xml:space="preserve"> сопроцессор</w:t>
      </w:r>
      <w:r>
        <w:t xml:space="preserve">а </w:t>
      </w:r>
      <w:r w:rsidRPr="004048EA">
        <w:t xml:space="preserve">в среде </w:t>
      </w:r>
      <w:r w:rsidRPr="00740592">
        <w:rPr>
          <w:lang w:val="en-GB"/>
        </w:rPr>
        <w:t>Assembler</w:t>
      </w:r>
      <w:r>
        <w:t>»</w:t>
      </w:r>
      <w:bookmarkEnd w:id="49"/>
      <w:bookmarkEnd w:id="50"/>
      <w:bookmarkEnd w:id="51"/>
    </w:p>
    <w:p w14:paraId="5727E6C5" w14:textId="77777777" w:rsidR="00491A0F" w:rsidRDefault="00491A0F" w:rsidP="00F3164C">
      <w:pPr>
        <w:pStyle w:val="af1"/>
      </w:pPr>
      <w:bookmarkStart w:id="52" w:name="_Toc477015441"/>
      <w:bookmarkStart w:id="53" w:name="_Toc477015590"/>
      <w:bookmarkStart w:id="54" w:name="_Toc158496622"/>
      <w:r w:rsidRPr="00E168AA">
        <w:t>4.1</w:t>
      </w:r>
      <w:r w:rsidRPr="00E168AA">
        <w:tab/>
        <w:t>Теоретические основы лабораторной работы</w:t>
      </w:r>
      <w:bookmarkEnd w:id="52"/>
      <w:bookmarkEnd w:id="53"/>
      <w:bookmarkEnd w:id="54"/>
    </w:p>
    <w:p w14:paraId="30CCF473" w14:textId="77777777" w:rsidR="007045BF" w:rsidRDefault="007045BF" w:rsidP="007045BF">
      <w:pPr>
        <w:pStyle w:val="a6"/>
      </w:pPr>
      <w:r>
        <w:rPr>
          <w:shd w:val="clear" w:color="auto" w:fill="FFFFFF"/>
        </w:rPr>
        <w:t>Система команд сопроцессора включает в себя около 80 машинных команд, включающих в себя</w:t>
      </w:r>
      <w:r w:rsidRPr="00C57F7E">
        <w:rPr>
          <w:shd w:val="clear" w:color="auto" w:fill="FFFFFF"/>
        </w:rPr>
        <w:t>:</w:t>
      </w:r>
    </w:p>
    <w:p w14:paraId="41CAB44C" w14:textId="77777777" w:rsidR="007045BF" w:rsidRDefault="007045BF" w:rsidP="003163AB">
      <w:pPr>
        <w:pStyle w:val="a6"/>
        <w:numPr>
          <w:ilvl w:val="0"/>
          <w:numId w:val="8"/>
        </w:numPr>
        <w:suppressAutoHyphens/>
        <w:ind w:left="0" w:firstLine="709"/>
        <w:rPr>
          <w:shd w:val="clear" w:color="auto" w:fill="FFFFFF"/>
        </w:rPr>
      </w:pPr>
      <w:r>
        <w:t>команды передачи данных;</w:t>
      </w:r>
    </w:p>
    <w:p w14:paraId="18739D41" w14:textId="77777777" w:rsidR="007045BF" w:rsidRDefault="007045BF" w:rsidP="003163AB">
      <w:pPr>
        <w:pStyle w:val="a6"/>
        <w:numPr>
          <w:ilvl w:val="0"/>
          <w:numId w:val="8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команды сравнения данных;</w:t>
      </w:r>
    </w:p>
    <w:p w14:paraId="266491B1" w14:textId="77777777" w:rsidR="007045BF" w:rsidRDefault="007045BF" w:rsidP="003163AB">
      <w:pPr>
        <w:pStyle w:val="a6"/>
        <w:numPr>
          <w:ilvl w:val="0"/>
          <w:numId w:val="8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арифметические команды;</w:t>
      </w:r>
    </w:p>
    <w:p w14:paraId="7B360D49" w14:textId="77777777" w:rsidR="007045BF" w:rsidRDefault="007045BF" w:rsidP="003163AB">
      <w:pPr>
        <w:pStyle w:val="a6"/>
        <w:numPr>
          <w:ilvl w:val="0"/>
          <w:numId w:val="8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команды трансцендентных функций;</w:t>
      </w:r>
    </w:p>
    <w:p w14:paraId="63A8AF7D" w14:textId="77777777" w:rsidR="007045BF" w:rsidRDefault="007045BF" w:rsidP="003163AB">
      <w:pPr>
        <w:pStyle w:val="a6"/>
        <w:numPr>
          <w:ilvl w:val="0"/>
          <w:numId w:val="8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команды управления сопроцессором.</w:t>
      </w:r>
    </w:p>
    <w:p w14:paraId="596145EB" w14:textId="77777777" w:rsidR="007045BF" w:rsidRDefault="007045BF" w:rsidP="007045BF">
      <w:pPr>
        <w:pStyle w:val="a6"/>
        <w:rPr>
          <w:shd w:val="clear" w:color="auto" w:fill="FFFFFF"/>
        </w:rPr>
      </w:pPr>
      <w:r>
        <w:rPr>
          <w:shd w:val="clear" w:color="auto" w:fill="FFFFFF"/>
        </w:rPr>
        <w:t xml:space="preserve">Мнемоническое обозначение команд сопроцессора характеризует особенности их работы </w:t>
      </w:r>
      <w:proofErr w:type="gramStart"/>
      <w:r>
        <w:rPr>
          <w:shd w:val="clear" w:color="auto" w:fill="FFFFFF"/>
        </w:rPr>
        <w:t>и</w:t>
      </w:r>
      <w:proofErr w:type="gramEnd"/>
      <w:r>
        <w:rPr>
          <w:shd w:val="clear" w:color="auto" w:fill="FFFFFF"/>
        </w:rPr>
        <w:t xml:space="preserve"> в связи с этим может представлять определенный интерес. Поэтому коротко рассмотрим основные моменты образования названий команд:</w:t>
      </w:r>
    </w:p>
    <w:p w14:paraId="03C43DB6" w14:textId="77777777" w:rsidR="007045BF" w:rsidRDefault="007045BF" w:rsidP="003163AB">
      <w:pPr>
        <w:pStyle w:val="a6"/>
        <w:numPr>
          <w:ilvl w:val="0"/>
          <w:numId w:val="9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все мнемонические обозначения начинаются с символа f (</w:t>
      </w:r>
      <w:proofErr w:type="spellStart"/>
      <w:r>
        <w:rPr>
          <w:shd w:val="clear" w:color="auto" w:fill="FFFFFF"/>
        </w:rPr>
        <w:t>float</w:t>
      </w:r>
      <w:proofErr w:type="spellEnd"/>
      <w:r>
        <w:rPr>
          <w:shd w:val="clear" w:color="auto" w:fill="FFFFFF"/>
        </w:rPr>
        <w:t>);</w:t>
      </w:r>
    </w:p>
    <w:p w14:paraId="1A8033D4" w14:textId="77777777" w:rsidR="007045BF" w:rsidRDefault="007045BF" w:rsidP="003163AB">
      <w:pPr>
        <w:pStyle w:val="a6"/>
        <w:numPr>
          <w:ilvl w:val="0"/>
          <w:numId w:val="9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 xml:space="preserve">вторая буква мнемонического обозначения определяет тип операнда в памяти, с которым работает </w:t>
      </w:r>
      <w:r w:rsidR="004C39E7">
        <w:rPr>
          <w:shd w:val="clear" w:color="auto" w:fill="FFFFFF"/>
        </w:rPr>
        <w:t>команда: i</w:t>
      </w:r>
      <w:r>
        <w:rPr>
          <w:shd w:val="clear" w:color="auto" w:fill="FFFFFF"/>
        </w:rPr>
        <w:t xml:space="preserve"> — целое двоичное </w:t>
      </w:r>
      <w:r w:rsidR="004C39E7">
        <w:rPr>
          <w:shd w:val="clear" w:color="auto" w:fill="FFFFFF"/>
        </w:rPr>
        <w:t>число; b</w:t>
      </w:r>
      <w:r>
        <w:rPr>
          <w:shd w:val="clear" w:color="auto" w:fill="FFFFFF"/>
        </w:rPr>
        <w:t xml:space="preserve"> — целое десятичное число; отсутствие буквы — вещественное число;</w:t>
      </w:r>
    </w:p>
    <w:p w14:paraId="43511525" w14:textId="77777777" w:rsidR="007045BF" w:rsidRDefault="007045BF" w:rsidP="003163AB">
      <w:pPr>
        <w:pStyle w:val="a6"/>
        <w:numPr>
          <w:ilvl w:val="0"/>
          <w:numId w:val="9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последняя буква мнемонического обозначения команды р означает, что последним действием команды обязательно является извлечение операнда из стека;</w:t>
      </w:r>
    </w:p>
    <w:p w14:paraId="18A51113" w14:textId="77777777" w:rsidR="007045BF" w:rsidRDefault="007045BF" w:rsidP="003163AB">
      <w:pPr>
        <w:pStyle w:val="a6"/>
        <w:numPr>
          <w:ilvl w:val="0"/>
          <w:numId w:val="9"/>
        </w:numPr>
        <w:suppressAutoHyphens/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последняя или предпоследняя буква r (</w:t>
      </w:r>
      <w:proofErr w:type="spellStart"/>
      <w:r>
        <w:rPr>
          <w:shd w:val="clear" w:color="auto" w:fill="FFFFFF"/>
        </w:rPr>
        <w:t>reversed</w:t>
      </w:r>
      <w:proofErr w:type="spellEnd"/>
      <w:r>
        <w:rPr>
          <w:shd w:val="clear" w:color="auto" w:fill="FFFFFF"/>
        </w:rPr>
        <w:t>) означает реверсивное следование операндов при выполнении команд вычитания и деления, так как для них важен порядок следования операндов.</w:t>
      </w:r>
    </w:p>
    <w:p w14:paraId="0F8CB735" w14:textId="77777777" w:rsidR="007045BF" w:rsidRDefault="007045BF" w:rsidP="007045BF">
      <w:pPr>
        <w:pStyle w:val="a6"/>
        <w:rPr>
          <w:shd w:val="clear" w:color="auto" w:fill="FFFFFF"/>
        </w:rPr>
      </w:pPr>
      <w:r>
        <w:rPr>
          <w:shd w:val="clear" w:color="auto" w:fill="FFFFFF"/>
        </w:rPr>
        <w:t xml:space="preserve">Система команд сопроцессора отличается большой гибкостью в выборе вариантов задания команд, реализующих определенную операцию, и их операндов. Минимальная длина команды сопроцессора — 2 байта. Все команды сопроцессора оперируют регистрами стека сопроцессора. Если операнд в команде не указывается, то по умолчанию используется вершина </w:t>
      </w:r>
      <w:r>
        <w:rPr>
          <w:shd w:val="clear" w:color="auto" w:fill="FFFFFF"/>
        </w:rPr>
        <w:lastRenderedPageBreak/>
        <w:t xml:space="preserve">стека сопроцессора (логический регистр </w:t>
      </w:r>
      <w:proofErr w:type="spellStart"/>
      <w:proofErr w:type="gramStart"/>
      <w:r>
        <w:rPr>
          <w:shd w:val="clear" w:color="auto" w:fill="FFFFFF"/>
        </w:rPr>
        <w:t>st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 xml:space="preserve">0)). Если команда выполняет действие с двумя операндами по умолчанию, то эти операнды – регистры </w:t>
      </w:r>
      <w:proofErr w:type="spellStart"/>
      <w:proofErr w:type="gramStart"/>
      <w:r>
        <w:rPr>
          <w:shd w:val="clear" w:color="auto" w:fill="FFFFFF"/>
        </w:rPr>
        <w:t>st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 xml:space="preserve">0) и </w:t>
      </w:r>
      <w:proofErr w:type="spellStart"/>
      <w:r>
        <w:rPr>
          <w:shd w:val="clear" w:color="auto" w:fill="FFFFFF"/>
        </w:rPr>
        <w:t>st</w:t>
      </w:r>
      <w:proofErr w:type="spellEnd"/>
      <w:r>
        <w:rPr>
          <w:shd w:val="clear" w:color="auto" w:fill="FFFFFF"/>
        </w:rPr>
        <w:t>(1)</w:t>
      </w:r>
      <w:r w:rsidRPr="007045BF">
        <w:rPr>
          <w:shd w:val="clear" w:color="auto" w:fill="FFFFFF"/>
        </w:rPr>
        <w:t xml:space="preserve"> [2].</w:t>
      </w:r>
    </w:p>
    <w:p w14:paraId="245D33AA" w14:textId="77777777" w:rsidR="007045BF" w:rsidRDefault="007045BF" w:rsidP="007045BF">
      <w:pPr>
        <w:pStyle w:val="a6"/>
        <w:ind w:firstLine="0"/>
      </w:pPr>
      <w:r>
        <w:t>Таблица 4.1 – Основные команды для работы со стеком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402"/>
        <w:gridCol w:w="5918"/>
      </w:tblGrid>
      <w:tr w:rsidR="007045BF" w14:paraId="25354831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B835" w14:textId="77777777" w:rsidR="007045BF" w:rsidRDefault="007045BF" w:rsidP="00A7160E">
            <w:pPr>
              <w:pStyle w:val="a6"/>
              <w:ind w:firstLine="0"/>
              <w:jc w:val="center"/>
            </w:pPr>
            <w:r>
              <w:t>Название команды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8C9E" w14:textId="77777777" w:rsidR="007045BF" w:rsidRDefault="007045BF" w:rsidP="00A7160E">
            <w:pPr>
              <w:pStyle w:val="a6"/>
              <w:ind w:firstLine="0"/>
              <w:jc w:val="center"/>
            </w:pPr>
            <w:r>
              <w:t>Назначение команды</w:t>
            </w:r>
          </w:p>
        </w:tc>
      </w:tr>
      <w:tr w:rsidR="007045BF" w14:paraId="4669BA98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3B86" w14:textId="77777777" w:rsidR="007045BF" w:rsidRPr="002A59D2" w:rsidRDefault="007045BF" w:rsidP="00A7160E">
            <w:pPr>
              <w:pStyle w:val="a6"/>
              <w:ind w:firstLine="0"/>
              <w:rPr>
                <w:szCs w:val="28"/>
              </w:rPr>
            </w:pPr>
            <w:r w:rsidRPr="002A59D2">
              <w:rPr>
                <w:rStyle w:val="13"/>
                <w:sz w:val="28"/>
                <w:szCs w:val="28"/>
                <w:lang w:eastAsia="ru-RU"/>
              </w:rPr>
              <w:t xml:space="preserve">FLD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2E3D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Загрузка операнда в вершину стека </w:t>
            </w:r>
          </w:p>
        </w:tc>
      </w:tr>
      <w:tr w:rsidR="007045BF" w14:paraId="49195171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82A4A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FST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4740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Сохранение вершины стека в память </w:t>
            </w:r>
          </w:p>
        </w:tc>
      </w:tr>
      <w:tr w:rsidR="007045BF" w14:paraId="4187A9FD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4B2B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FSTP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98C5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Сохранение вершины стека в память с выталкиванием </w:t>
            </w:r>
          </w:p>
        </w:tc>
      </w:tr>
      <w:tr w:rsidR="007045BF" w14:paraId="68C222EA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12262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FXCH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CA6A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Обмен значений </w:t>
            </w:r>
            <w:proofErr w:type="gramStart"/>
            <w:r>
              <w:rPr>
                <w:szCs w:val="28"/>
              </w:rPr>
              <w:t>ST(</w:t>
            </w:r>
            <w:proofErr w:type="gramEnd"/>
            <w:r>
              <w:rPr>
                <w:szCs w:val="28"/>
              </w:rPr>
              <w:t xml:space="preserve">0) и ST(i) </w:t>
            </w:r>
          </w:p>
        </w:tc>
      </w:tr>
      <w:tr w:rsidR="007045BF" w14:paraId="023777DC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61D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FILD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45116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Загрузка операнда </w:t>
            </w:r>
            <w:r>
              <w:rPr>
                <w:rStyle w:val="aff0"/>
                <w:b w:val="0"/>
                <w:bCs w:val="0"/>
                <w:szCs w:val="28"/>
              </w:rPr>
              <w:t>целого типа</w:t>
            </w:r>
            <w:r>
              <w:rPr>
                <w:szCs w:val="28"/>
              </w:rPr>
              <w:t xml:space="preserve"> в вершину стека </w:t>
            </w:r>
          </w:p>
        </w:tc>
      </w:tr>
      <w:tr w:rsidR="007045BF" w14:paraId="2A37CFC5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DF59C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FIST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42E7A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Сохранение вершины стека </w:t>
            </w:r>
            <w:r w:rsidRPr="00C57F7E">
              <w:rPr>
                <w:szCs w:val="28"/>
              </w:rPr>
              <w:t>(</w:t>
            </w:r>
            <w:r w:rsidRPr="00C57F7E">
              <w:rPr>
                <w:rStyle w:val="aff0"/>
                <w:b w:val="0"/>
                <w:bCs w:val="0"/>
                <w:szCs w:val="28"/>
              </w:rPr>
              <w:t>целого типа</w:t>
            </w:r>
            <w:r w:rsidRPr="00C57F7E">
              <w:rPr>
                <w:szCs w:val="28"/>
              </w:rPr>
              <w:t>)</w:t>
            </w:r>
            <w:r w:rsidRPr="007045B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память </w:t>
            </w:r>
          </w:p>
        </w:tc>
      </w:tr>
      <w:tr w:rsidR="007045BF" w14:paraId="6E8C65B0" w14:textId="77777777" w:rsidTr="00E01F7B"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7D0D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FISTP </w:t>
            </w:r>
          </w:p>
        </w:tc>
        <w:tc>
          <w:tcPr>
            <w:tcW w:w="5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3651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Сохранение вершины стека </w:t>
            </w:r>
            <w:r w:rsidRPr="00C57F7E">
              <w:rPr>
                <w:szCs w:val="28"/>
              </w:rPr>
              <w:t>(</w:t>
            </w:r>
            <w:r w:rsidRPr="00C57F7E">
              <w:rPr>
                <w:rStyle w:val="aff0"/>
                <w:b w:val="0"/>
                <w:bCs w:val="0"/>
                <w:szCs w:val="28"/>
              </w:rPr>
              <w:t>целого типа</w:t>
            </w:r>
            <w:r w:rsidRPr="00C57F7E">
              <w:rPr>
                <w:szCs w:val="28"/>
              </w:rPr>
              <w:t xml:space="preserve">) </w:t>
            </w:r>
            <w:r>
              <w:rPr>
                <w:szCs w:val="28"/>
              </w:rPr>
              <w:t xml:space="preserve">в память с выталкиванием </w:t>
            </w:r>
          </w:p>
        </w:tc>
      </w:tr>
    </w:tbl>
    <w:p w14:paraId="1B260DD8" w14:textId="77777777" w:rsidR="007045BF" w:rsidRDefault="007045BF" w:rsidP="007045BF">
      <w:pPr>
        <w:pStyle w:val="a6"/>
        <w:ind w:firstLine="0"/>
      </w:pPr>
    </w:p>
    <w:p w14:paraId="1DEDE985" w14:textId="77777777" w:rsidR="007045BF" w:rsidRDefault="007045BF" w:rsidP="007045BF">
      <w:pPr>
        <w:pStyle w:val="a6"/>
        <w:ind w:firstLine="0"/>
      </w:pPr>
      <w:r>
        <w:t>Таблица 4.</w:t>
      </w:r>
      <w:r>
        <w:rPr>
          <w:lang w:val="en-US"/>
        </w:rPr>
        <w:t>2</w:t>
      </w:r>
      <w:r>
        <w:t xml:space="preserve"> – Основные арифметические команды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402"/>
        <w:gridCol w:w="5918"/>
      </w:tblGrid>
      <w:tr w:rsidR="007045BF" w14:paraId="1175150F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42D2" w14:textId="77777777" w:rsidR="007045BF" w:rsidRDefault="007045BF" w:rsidP="00A7160E">
            <w:pPr>
              <w:pStyle w:val="a6"/>
              <w:ind w:firstLine="0"/>
              <w:jc w:val="center"/>
            </w:pPr>
            <w:r>
              <w:t>Название команды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45246" w14:textId="77777777" w:rsidR="007045BF" w:rsidRDefault="007045BF" w:rsidP="00A7160E">
            <w:pPr>
              <w:pStyle w:val="a6"/>
              <w:ind w:firstLine="0"/>
              <w:jc w:val="center"/>
            </w:pPr>
            <w:r>
              <w:t>Назначение команды</w:t>
            </w:r>
          </w:p>
        </w:tc>
      </w:tr>
      <w:tr w:rsidR="007045BF" w14:paraId="3DBCB8E6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59AD1" w14:textId="77777777" w:rsidR="007045BF" w:rsidRPr="002A59D2" w:rsidRDefault="007045BF" w:rsidP="00A7160E">
            <w:pPr>
              <w:pStyle w:val="a6"/>
              <w:ind w:firstLine="0"/>
              <w:rPr>
                <w:szCs w:val="28"/>
              </w:rPr>
            </w:pPr>
            <w:r w:rsidRPr="002A59D2">
              <w:rPr>
                <w:rStyle w:val="13"/>
                <w:sz w:val="28"/>
                <w:szCs w:val="28"/>
                <w:lang w:eastAsia="ru-RU"/>
              </w:rPr>
              <w:t xml:space="preserve">FADD 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30DE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Сложение вещественное </w:t>
            </w:r>
          </w:p>
        </w:tc>
      </w:tr>
      <w:tr w:rsidR="007045BF" w14:paraId="603468B2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19F6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FSUB 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B402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Вычитание вещественное </w:t>
            </w:r>
          </w:p>
        </w:tc>
      </w:tr>
      <w:tr w:rsidR="007045BF" w14:paraId="723A9CC7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168CD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FMUL 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E6F25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Умножение вещественное </w:t>
            </w:r>
          </w:p>
        </w:tc>
      </w:tr>
      <w:tr w:rsidR="007045BF" w14:paraId="7A3EFA75" w14:textId="77777777" w:rsidTr="00E01F7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834A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FDIV  </w:t>
            </w: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2979C" w14:textId="77777777" w:rsidR="007045BF" w:rsidRDefault="007045BF" w:rsidP="00A7160E">
            <w:pPr>
              <w:pStyle w:val="a6"/>
              <w:snapToGrid w:val="0"/>
              <w:ind w:firstLine="0"/>
            </w:pPr>
            <w:r>
              <w:rPr>
                <w:szCs w:val="28"/>
              </w:rPr>
              <w:t xml:space="preserve">Деление вещественное </w:t>
            </w:r>
          </w:p>
        </w:tc>
      </w:tr>
    </w:tbl>
    <w:p w14:paraId="5D1B62F2" w14:textId="77777777" w:rsidR="000445BB" w:rsidRDefault="000445BB" w:rsidP="00377E6F">
      <w:pPr>
        <w:pStyle w:val="af1"/>
        <w:ind w:left="0"/>
      </w:pPr>
      <w:bookmarkStart w:id="55" w:name="_Toc477015442"/>
      <w:bookmarkStart w:id="56" w:name="_Toc477015591"/>
      <w:bookmarkStart w:id="57" w:name="_Toc158496623"/>
    </w:p>
    <w:p w14:paraId="7EAFD545" w14:textId="77777777" w:rsidR="00491A0F" w:rsidRDefault="0023287B" w:rsidP="003163AB">
      <w:pPr>
        <w:pStyle w:val="af1"/>
        <w:numPr>
          <w:ilvl w:val="1"/>
          <w:numId w:val="11"/>
        </w:numPr>
      </w:pPr>
      <w:r>
        <w:t xml:space="preserve"> </w:t>
      </w:r>
      <w:r w:rsidR="00491A0F" w:rsidRPr="00E168AA">
        <w:t>Задание</w:t>
      </w:r>
      <w:bookmarkEnd w:id="55"/>
      <w:bookmarkEnd w:id="56"/>
      <w:bookmarkEnd w:id="57"/>
    </w:p>
    <w:p w14:paraId="3A95C5D5" w14:textId="42565629" w:rsidR="000445BB" w:rsidRP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>В</w:t>
      </w:r>
      <w:r w:rsidRPr="000445BB">
        <w:t xml:space="preserve"> программе необходимо реализовать функцию вычисления заданного условного выражения </w:t>
      </w:r>
      <m:oMath>
        <m:r>
          <w:rPr>
            <w:rFonts w:ascii="Cambria Math" w:hAnsi="Cambria Math"/>
          </w:rPr>
          <m:t>X=42</m:t>
        </m:r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-b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cot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π⋅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42b+a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42a-b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484DE5">
        <w:rPr>
          <w:bCs/>
        </w:rPr>
        <w:t xml:space="preserve"> </w:t>
      </w:r>
      <w:r w:rsidRPr="000445BB">
        <w:t>на языке ассемблера с использованием команд арифметического сопроцессора;</w:t>
      </w:r>
    </w:p>
    <w:p w14:paraId="1ED34955" w14:textId="77777777" w:rsid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>значения переменных передаются в качестве параметров функции;</w:t>
      </w:r>
    </w:p>
    <w:p w14:paraId="2AB10A43" w14:textId="77777777" w:rsid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lastRenderedPageBreak/>
        <w:t>в программе реализовать вывод результата на экран;</w:t>
      </w:r>
    </w:p>
    <w:p w14:paraId="64E371A6" w14:textId="77777777" w:rsid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 xml:space="preserve">все параметры функции имеют тип </w:t>
      </w:r>
      <w:proofErr w:type="spellStart"/>
      <w:r>
        <w:t>double</w:t>
      </w:r>
      <w:proofErr w:type="spellEnd"/>
      <w:r>
        <w:t>;</w:t>
      </w:r>
    </w:p>
    <w:p w14:paraId="048BC7D2" w14:textId="77777777" w:rsid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>проверку деления на 0 реализовать также на встроенном ассемблере;</w:t>
      </w:r>
    </w:p>
    <w:p w14:paraId="017D86F4" w14:textId="77777777" w:rsid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>в качестве комментария к каждой строке необходимо указать, какой промежуточный результат, в каком регистре формируется;</w:t>
      </w:r>
    </w:p>
    <w:p w14:paraId="47AEF2F1" w14:textId="77777777" w:rsid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>в качестве комментария к строкам, содержащим команды сопроцессора необходимо указать состояние регистров сопроцессора;</w:t>
      </w:r>
    </w:p>
    <w:p w14:paraId="1DAAD927" w14:textId="77777777" w:rsidR="000445BB" w:rsidRPr="000445BB" w:rsidRDefault="000445BB" w:rsidP="003163AB">
      <w:pPr>
        <w:pStyle w:val="a"/>
        <w:numPr>
          <w:ilvl w:val="0"/>
          <w:numId w:val="10"/>
        </w:numPr>
        <w:tabs>
          <w:tab w:val="clear" w:pos="993"/>
          <w:tab w:val="left" w:pos="1134"/>
        </w:tabs>
        <w:suppressAutoHyphens/>
        <w:ind w:left="0" w:firstLine="709"/>
      </w:pPr>
      <w:r>
        <w:t>результат можно возвращать из функции в вершине стека сопроцессора.</w:t>
      </w:r>
    </w:p>
    <w:p w14:paraId="3E5964B1" w14:textId="77777777" w:rsidR="00740592" w:rsidRPr="005F2F93" w:rsidRDefault="00E168AA" w:rsidP="00F3164C">
      <w:pPr>
        <w:pStyle w:val="af1"/>
      </w:pPr>
      <w:bookmarkStart w:id="58" w:name="_Toc477015443"/>
      <w:bookmarkStart w:id="59" w:name="_Toc477015592"/>
      <w:bookmarkStart w:id="60" w:name="_Toc158496624"/>
      <w:r>
        <w:t>4.3</w:t>
      </w:r>
      <w:r>
        <w:tab/>
      </w:r>
      <w:r w:rsidR="00740592" w:rsidRPr="005F2F93">
        <w:t>Схема алгоритма</w:t>
      </w:r>
      <w:bookmarkEnd w:id="58"/>
      <w:bookmarkEnd w:id="59"/>
      <w:bookmarkEnd w:id="60"/>
      <w:r w:rsidR="00740592" w:rsidRPr="005F2F93">
        <w:t xml:space="preserve"> </w:t>
      </w:r>
    </w:p>
    <w:p w14:paraId="1CF1E7A8" w14:textId="3335AA64" w:rsidR="004A64CB" w:rsidRDefault="004A64CB" w:rsidP="004A64CB">
      <w:pPr>
        <w:pStyle w:val="a6"/>
      </w:pPr>
      <w:r w:rsidRPr="004A64CB">
        <w:t xml:space="preserve">Алгоритм программы вычисления тригонометрического выражения можно разделить на пять логических блоков. Первый этап </w:t>
      </w:r>
      <w:r>
        <w:t>-</w:t>
      </w:r>
      <w:r w:rsidRPr="004A64CB">
        <w:t xml:space="preserve"> ввод исходных данных </w:t>
      </w:r>
      <m:oMath>
        <m:r>
          <w:rPr>
            <w:rFonts w:ascii="Cambria Math" w:hAnsi="Cambria Math"/>
          </w:rPr>
          <m:t>a</m:t>
        </m:r>
      </m:oMath>
      <w:r w:rsidRPr="004A64CB">
        <w:t xml:space="preserve"> и </w:t>
      </w:r>
      <m:oMath>
        <m:r>
          <w:rPr>
            <w:rFonts w:ascii="Cambria Math" w:hAnsi="Cambria Math"/>
          </w:rPr>
          <m:t>b</m:t>
        </m:r>
      </m:oMath>
      <w:r w:rsidRPr="004A64CB">
        <w:t xml:space="preserve">, инициализация сопроцессора командой </w:t>
      </w:r>
      <w:proofErr w:type="spellStart"/>
      <w:r w:rsidRPr="004A64CB">
        <w:t>finit</w:t>
      </w:r>
      <w:proofErr w:type="spellEnd"/>
      <w:r w:rsidRPr="004A64CB">
        <w:t xml:space="preserve"> и формирование базовой части выражения. На этом этапе последовательно вычисляется значен</w:t>
      </w:r>
      <w:r>
        <w:t>ие</w:t>
      </w:r>
      <w:r w:rsidRPr="004A64CB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=42</m:t>
        </m:r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-b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</m:oMath>
      <w:r>
        <w:t xml:space="preserve"> </w:t>
      </w:r>
      <w:r>
        <w:t>Именно такой порядок выбран из-за стековой организации FPU: результат каждого шага остается на вершине стека и используется в следующей операции без лишних перемещений данных.</w:t>
      </w:r>
    </w:p>
    <w:p w14:paraId="316FAA1D" w14:textId="509B49F8" w:rsidR="00F2004E" w:rsidRPr="00F2004E" w:rsidRDefault="004A64CB" w:rsidP="00F2004E">
      <w:pPr>
        <w:pStyle w:val="a6"/>
        <w:rPr>
          <w:i/>
        </w:rPr>
      </w:pPr>
      <w:r>
        <w:t xml:space="preserve">Второй этап </w:t>
      </w:r>
      <w:r>
        <w:t>-</w:t>
      </w:r>
      <w:r>
        <w:t xml:space="preserve"> вычисление слагаемого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cot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</m:oMath>
      <w:r>
        <w:t xml:space="preserve"> и его вычитание из накопленного результата. Так как:</w:t>
      </w:r>
      <w: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cot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den>
        </m:f>
      </m:oMath>
      <w:r>
        <w:t xml:space="preserve"> </w:t>
      </w:r>
      <w:r w:rsidRPr="004A64CB">
        <w:t>перед делением выполняется обязательная проверка условия:</w:t>
      </w:r>
      <w: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. </w:t>
      </w:r>
      <w:r w:rsidRPr="004A64CB">
        <w:t>Если условие нарушено, возникает недопустимая операция деления на ноль, устанавливается код ошибки, стек сопроцессора очищается, а результат принудительно принимается равным нулю.</w:t>
      </w:r>
      <w:r>
        <w:t xml:space="preserve"> </w:t>
      </w:r>
      <w:r w:rsidRPr="004A64CB">
        <w:t xml:space="preserve">Третий этап </w:t>
      </w:r>
      <w:r>
        <w:t>-</w:t>
      </w:r>
      <w:r w:rsidRPr="004A64CB">
        <w:t xml:space="preserve"> вычисление дробной части выражения. Сначала формируется числитель:</w:t>
      </w:r>
      <w:r>
        <w:t xml:space="preserve"> </w:t>
      </w:r>
      <m:oMath>
        <m:r>
          <w:rPr>
            <w:rFonts w:ascii="Cambria Math" w:hAnsi="Cambria Math"/>
          </w:rPr>
          <m:t>N = 42b + a</m:t>
        </m:r>
      </m:oMath>
      <w:r w:rsidRPr="004A64CB">
        <w:t xml:space="preserve"> </w:t>
      </w:r>
      <w:r w:rsidRPr="004A64CB">
        <w:t>затем знаменатель</w:t>
      </w:r>
      <w:r w:rsidRPr="004A64CB">
        <w:t xml:space="preserve"> </w:t>
      </w:r>
      <m:oMath>
        <m:r>
          <w:rPr>
            <w:rFonts w:ascii="Cambria Math" w:hAnsi="Cambria Math"/>
          </w:rPr>
          <m:t>D = 42a - b</m:t>
        </m:r>
      </m:oMath>
      <w:r w:rsidRPr="004A64CB">
        <w:t xml:space="preserve"> </w:t>
      </w:r>
      <w:r w:rsidR="00F2004E" w:rsidRPr="00F2004E">
        <w:t>после чего выполняется проверка</w:t>
      </w:r>
      <w:r w:rsidR="00F2004E" w:rsidRPr="00F2004E">
        <w:t xml:space="preserve"> </w:t>
      </w:r>
      <m:oMath>
        <m:r>
          <w:rPr>
            <w:rFonts w:ascii="Cambria Math" w:hAnsi="Cambria Math"/>
          </w:rPr>
          <m:t xml:space="preserve">D 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="00F2004E" w:rsidRPr="00F2004E">
        <w:t xml:space="preserve">. </w:t>
      </w:r>
      <w:r w:rsidR="00F2004E" w:rsidRPr="00F2004E">
        <w:t xml:space="preserve">Только при успешной проверке производится деление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F2004E" w:rsidRPr="00F2004E">
        <w:t xml:space="preserve">. </w:t>
      </w:r>
      <w:r w:rsidR="00F2004E" w:rsidRPr="00F2004E">
        <w:t xml:space="preserve">Четвертый этап </w:t>
      </w:r>
      <w:r w:rsidR="00F2004E" w:rsidRPr="00F2004E">
        <w:t>-</w:t>
      </w:r>
      <w:r w:rsidR="00F2004E" w:rsidRPr="00F2004E">
        <w:t xml:space="preserve"> умножение полученной дроби на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="00F2004E" w:rsidRPr="00F2004E">
        <w:t xml:space="preserve"> и вычитание ее из ранее рассчитанной суммы:</w:t>
      </w:r>
      <w:r w:rsidR="00F2004E" w:rsidRPr="00F2004E">
        <w:t xml:space="preserve">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cot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π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F2004E" w:rsidRPr="00F2004E">
        <w:t xml:space="preserve">.  </w:t>
      </w:r>
      <w:r w:rsidR="00F2004E" w:rsidRPr="00F2004E">
        <w:t>На этом этапе формируется итоговое значение выражения в формате двойной точности.</w:t>
      </w:r>
      <w:r w:rsidR="00F2004E" w:rsidRPr="00F2004E">
        <w:t xml:space="preserve"> </w:t>
      </w:r>
      <w:r w:rsidR="00F2004E" w:rsidRPr="00F2004E">
        <w:t xml:space="preserve">Заключительный этап работы программы — сохранение результата в переменную </w:t>
      </w:r>
      <w:proofErr w:type="spellStart"/>
      <w:r w:rsidR="00F2004E" w:rsidRPr="00F2004E">
        <w:t>res</w:t>
      </w:r>
      <w:proofErr w:type="spellEnd"/>
      <w:r w:rsidR="00F2004E" w:rsidRPr="00F2004E">
        <w:t xml:space="preserve"> и его вывод. Если на предыдущих шагах обнаружены ошибки 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=0</m:t>
        </m:r>
      </m:oMath>
      <w:r w:rsidR="00F2004E" w:rsidRPr="00F2004E">
        <w:t xml:space="preserve"> или </w:t>
      </w:r>
      <m:oMath>
        <m:r>
          <w:rPr>
            <w:rFonts w:ascii="Cambria Math" w:hAnsi="Cambria Math"/>
          </w:rPr>
          <m:t>42a-b=0</m:t>
        </m:r>
      </m:oMath>
      <w:r w:rsidR="00F2004E" w:rsidRPr="00F2004E">
        <w:t xml:space="preserve">), выполняется вывод соответствующего диагностического сообщения. В ассемблерной реализации критические проверки выполняются через </w:t>
      </w:r>
      <w:proofErr w:type="spellStart"/>
      <w:r w:rsidR="00F2004E" w:rsidRPr="00F2004E">
        <w:t>ftst</w:t>
      </w:r>
      <w:proofErr w:type="spellEnd"/>
      <w:r w:rsidR="00F2004E" w:rsidRPr="00F2004E">
        <w:t xml:space="preserve"> и анализ слова состояния FPU, что обеспечивает корректное ветвление до потенциально опасных операций деления.</w:t>
      </w:r>
    </w:p>
    <w:p w14:paraId="5D509585" w14:textId="7FB87C91" w:rsidR="00DA6D3F" w:rsidRPr="00341253" w:rsidRDefault="004A64CB" w:rsidP="00DA6D3F">
      <w:pPr>
        <w:pStyle w:val="af4"/>
      </w:pPr>
      <w:r>
        <w:rPr>
          <w:noProof/>
        </w:rPr>
        <w:lastRenderedPageBreak/>
        <w:drawing>
          <wp:inline distT="0" distB="0" distL="0" distR="0" wp14:anchorId="18E0F402" wp14:editId="3A4E784C">
            <wp:extent cx="4083799" cy="863903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27" cy="864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4F1C5" w14:textId="77777777" w:rsidR="00D5619F" w:rsidRDefault="00DA6D3F" w:rsidP="007E5D83">
      <w:pPr>
        <w:pStyle w:val="af4"/>
      </w:pPr>
      <w:r w:rsidRPr="00341253">
        <w:t xml:space="preserve">Рисунок </w:t>
      </w:r>
      <w:r>
        <w:t>4</w:t>
      </w:r>
      <w:r w:rsidRPr="00341253">
        <w:t xml:space="preserve">.1 – Схема алгоритма </w:t>
      </w:r>
      <w:r>
        <w:t>вычисления заданного выражения</w:t>
      </w:r>
    </w:p>
    <w:p w14:paraId="423C0655" w14:textId="77777777" w:rsidR="008E2406" w:rsidRPr="0047686C" w:rsidRDefault="00902F62" w:rsidP="008E2406">
      <w:pPr>
        <w:pStyle w:val="a6"/>
        <w:rPr>
          <w:color w:val="000000"/>
          <w:lang w:eastAsia="ru-RU"/>
        </w:rPr>
      </w:pPr>
      <w:hyperlink w:anchor="лист_а4" w:history="1">
        <w:r w:rsidR="008E2406" w:rsidRPr="0047686C">
          <w:rPr>
            <w:rStyle w:val="af5"/>
            <w:color w:val="000000"/>
            <w:u w:val="none"/>
            <w:lang w:eastAsia="ru-RU"/>
          </w:rPr>
          <w:t>Текст программы приведен в приложении А</w:t>
        </w:r>
      </w:hyperlink>
      <w:r w:rsidR="008E2406" w:rsidRPr="0047686C">
        <w:rPr>
          <w:color w:val="000000"/>
          <w:lang w:eastAsia="ru-RU"/>
        </w:rPr>
        <w:t>.</w:t>
      </w:r>
    </w:p>
    <w:p w14:paraId="13CBB6C9" w14:textId="77777777" w:rsidR="00F011B2" w:rsidRPr="00F011B2" w:rsidRDefault="00E168AA" w:rsidP="00F3164C">
      <w:pPr>
        <w:pStyle w:val="af1"/>
      </w:pPr>
      <w:bookmarkStart w:id="61" w:name="_Toc477015445"/>
      <w:bookmarkStart w:id="62" w:name="_Toc477015594"/>
      <w:bookmarkStart w:id="63" w:name="_Toc158496625"/>
      <w:r>
        <w:t>4.</w:t>
      </w:r>
      <w:r w:rsidR="00E20606">
        <w:t>4</w:t>
      </w:r>
      <w:r>
        <w:tab/>
        <w:t>Результаты тестирования</w:t>
      </w:r>
      <w:bookmarkEnd w:id="61"/>
      <w:bookmarkEnd w:id="62"/>
      <w:bookmarkEnd w:id="63"/>
    </w:p>
    <w:p w14:paraId="092FF093" w14:textId="77777777" w:rsidR="00855AFD" w:rsidRDefault="00855AFD" w:rsidP="00855AFD">
      <w:pPr>
        <w:pStyle w:val="a6"/>
        <w:widowControl/>
        <w:rPr>
          <w:szCs w:val="24"/>
        </w:rPr>
      </w:pPr>
      <w:r w:rsidRPr="004B0562">
        <w:rPr>
          <w:szCs w:val="24"/>
        </w:rPr>
        <w:t xml:space="preserve">Для проверки работоспособности </w:t>
      </w:r>
      <w:r>
        <w:rPr>
          <w:szCs w:val="24"/>
        </w:rPr>
        <w:t>программы были выполнены тесты, результаты которых приведены на рисунках 4.3 – 4</w:t>
      </w:r>
      <w:r w:rsidRPr="00B75AA3">
        <w:rPr>
          <w:szCs w:val="24"/>
        </w:rPr>
        <w:t>.</w:t>
      </w:r>
      <w:r>
        <w:rPr>
          <w:szCs w:val="24"/>
        </w:rPr>
        <w:t>4</w:t>
      </w:r>
      <w:r w:rsidRPr="00B75AA3">
        <w:rPr>
          <w:szCs w:val="24"/>
        </w:rPr>
        <w:t xml:space="preserve"> </w:t>
      </w:r>
      <w:r w:rsidRPr="00515A6F">
        <w:rPr>
          <w:szCs w:val="24"/>
        </w:rPr>
        <w:t>при значениях аргумента.</w:t>
      </w:r>
    </w:p>
    <w:p w14:paraId="0F2CE9AF" w14:textId="0A53604D" w:rsidR="00855AFD" w:rsidRPr="00CA37A8" w:rsidRDefault="00F83ECE" w:rsidP="00855AFD">
      <w:pPr>
        <w:pStyle w:val="af4"/>
        <w:rPr>
          <w:rFonts w:eastAsia="MS Mincho"/>
        </w:rPr>
      </w:pPr>
      <w:r w:rsidRPr="00F83ECE">
        <w:rPr>
          <w:rFonts w:eastAsia="MS Mincho"/>
        </w:rPr>
        <w:drawing>
          <wp:inline distT="0" distB="0" distL="0" distR="0" wp14:anchorId="3BA210B6" wp14:editId="529899DB">
            <wp:extent cx="5939790" cy="2018665"/>
            <wp:effectExtent l="0" t="0" r="381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8D7B" w14:textId="77777777" w:rsidR="00855AFD" w:rsidRDefault="00855AFD" w:rsidP="00855AFD">
      <w:pPr>
        <w:pStyle w:val="af4"/>
        <w:rPr>
          <w:rFonts w:eastAsia="MS Mincho"/>
        </w:rPr>
      </w:pPr>
      <w:r>
        <w:t xml:space="preserve">Рисунок 4.3 – </w:t>
      </w:r>
      <w:r>
        <w:rPr>
          <w:rFonts w:eastAsia="MS Mincho"/>
        </w:rPr>
        <w:t xml:space="preserve">Пример работы программы при входных данных </w:t>
      </w:r>
      <w:r>
        <w:rPr>
          <w:rFonts w:eastAsia="MS Mincho"/>
          <w:lang w:val="en-US"/>
        </w:rPr>
        <w:t>a</w:t>
      </w:r>
      <w:r w:rsidRPr="00C57F7E">
        <w:rPr>
          <w:rFonts w:eastAsia="MS Mincho"/>
        </w:rPr>
        <w:t>=</w:t>
      </w:r>
      <w:r>
        <w:rPr>
          <w:rFonts w:eastAsia="MS Mincho"/>
        </w:rPr>
        <w:t>1</w:t>
      </w:r>
      <w:r w:rsidRPr="00C57F7E">
        <w:rPr>
          <w:rFonts w:eastAsia="MS Mincho"/>
        </w:rPr>
        <w:t xml:space="preserve">, 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=</w:t>
      </w:r>
      <w:r>
        <w:rPr>
          <w:rFonts w:eastAsia="MS Mincho"/>
        </w:rPr>
        <w:t>99.1</w:t>
      </w:r>
      <w:r w:rsidRPr="006C31AD">
        <w:rPr>
          <w:rFonts w:eastAsia="MS Mincho"/>
        </w:rPr>
        <w:t xml:space="preserve"> </w:t>
      </w:r>
    </w:p>
    <w:p w14:paraId="27F97649" w14:textId="70DE45F3" w:rsidR="00855AFD" w:rsidRPr="00CA37A8" w:rsidRDefault="00F83ECE" w:rsidP="00855AFD">
      <w:pPr>
        <w:pStyle w:val="af4"/>
        <w:rPr>
          <w:rFonts w:eastAsia="MS Mincho"/>
        </w:rPr>
      </w:pPr>
      <w:r w:rsidRPr="00F83ECE">
        <w:rPr>
          <w:rFonts w:eastAsia="MS Mincho"/>
        </w:rPr>
        <w:drawing>
          <wp:inline distT="0" distB="0" distL="0" distR="0" wp14:anchorId="1A2E7D5B" wp14:editId="0E8AA359">
            <wp:extent cx="5939790" cy="2312670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96C1" w14:textId="77BC89F3" w:rsidR="00855AFD" w:rsidRDefault="00855AFD" w:rsidP="00855AFD">
      <w:pPr>
        <w:pStyle w:val="af4"/>
        <w:rPr>
          <w:rFonts w:eastAsia="MS Mincho"/>
        </w:rPr>
      </w:pPr>
      <w:r>
        <w:t xml:space="preserve">Рисунок 4.3 – </w:t>
      </w:r>
      <w:r>
        <w:rPr>
          <w:rFonts w:eastAsia="MS Mincho"/>
        </w:rPr>
        <w:t xml:space="preserve">Пример работы программы при входных данных </w:t>
      </w:r>
      <w:r>
        <w:rPr>
          <w:rFonts w:eastAsia="MS Mincho"/>
          <w:lang w:val="en-US"/>
        </w:rPr>
        <w:t>a</w:t>
      </w:r>
      <w:r w:rsidRPr="00C57F7E">
        <w:rPr>
          <w:rFonts w:eastAsia="MS Mincho"/>
        </w:rPr>
        <w:t>=</w:t>
      </w:r>
      <w:r w:rsidR="00F83ECE" w:rsidRPr="00F83ECE">
        <w:rPr>
          <w:rFonts w:eastAsia="MS Mincho"/>
        </w:rPr>
        <w:t>1</w:t>
      </w:r>
      <w:r w:rsidRPr="00C57F7E">
        <w:rPr>
          <w:rFonts w:eastAsia="MS Mincho"/>
        </w:rPr>
        <w:t xml:space="preserve">, </w:t>
      </w:r>
      <w:r>
        <w:rPr>
          <w:rFonts w:eastAsia="MS Mincho"/>
          <w:lang w:val="en-US"/>
        </w:rPr>
        <w:t>b</w:t>
      </w:r>
      <w:r w:rsidRPr="00C57F7E">
        <w:rPr>
          <w:rFonts w:eastAsia="MS Mincho"/>
        </w:rPr>
        <w:t>=</w:t>
      </w:r>
      <w:r w:rsidR="00F83ECE" w:rsidRPr="00F83ECE">
        <w:rPr>
          <w:rFonts w:eastAsia="MS Mincho"/>
        </w:rPr>
        <w:t>42</w:t>
      </w:r>
      <w:r w:rsidRPr="006C31AD">
        <w:rPr>
          <w:rFonts w:eastAsia="MS Mincho"/>
        </w:rPr>
        <w:t xml:space="preserve"> </w:t>
      </w:r>
    </w:p>
    <w:p w14:paraId="5A384857" w14:textId="67FFD588" w:rsidR="00686722" w:rsidRPr="00C152FE" w:rsidRDefault="00C152FE" w:rsidP="00C152FE">
      <w:pPr>
        <w:widowControl/>
        <w:rPr>
          <w:rFonts w:eastAsia="MS Mincho"/>
          <w:sz w:val="28"/>
        </w:rPr>
      </w:pPr>
      <w:r>
        <w:rPr>
          <w:rFonts w:eastAsia="MS Mincho"/>
        </w:rPr>
        <w:br w:type="page"/>
      </w:r>
    </w:p>
    <w:p w14:paraId="16EF960D" w14:textId="77777777" w:rsidR="00686722" w:rsidRDefault="00686722" w:rsidP="00686722">
      <w:pPr>
        <w:pStyle w:val="af0"/>
        <w:rPr>
          <w:rFonts w:eastAsia="MS Mincho"/>
        </w:rPr>
      </w:pPr>
      <w:bookmarkStart w:id="64" w:name="лр5"/>
      <w:r w:rsidRPr="00686722">
        <w:rPr>
          <w:rFonts w:eastAsia="MS Mincho"/>
        </w:rPr>
        <w:lastRenderedPageBreak/>
        <w:t>Лабораторная работа 5 «Команды арифметического сопроцессора на языке Ассемблер. Табуляция функции на заданном диапазоне изменения с заданным шагом»</w:t>
      </w:r>
    </w:p>
    <w:p w14:paraId="005C222E" w14:textId="77777777" w:rsidR="009E4A31" w:rsidRDefault="009E4A31" w:rsidP="009E4A31">
      <w:pPr>
        <w:pStyle w:val="af1"/>
      </w:pPr>
      <w:bookmarkStart w:id="65" w:name="лр5_1"/>
      <w:r w:rsidRPr="009E4A31">
        <w:rPr>
          <w:rFonts w:eastAsia="MS Mincho"/>
        </w:rPr>
        <w:t>5</w:t>
      </w:r>
      <w:r w:rsidRPr="009E4A31">
        <w:t>.1</w:t>
      </w:r>
      <w:r w:rsidRPr="009E4A31">
        <w:tab/>
        <w:t>Теоретические основы лабораторной работы</w:t>
      </w:r>
      <w:bookmarkEnd w:id="65"/>
    </w:p>
    <w:p w14:paraId="6997EDB0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FLD – команда, которая загружает из памяти в вершину стека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 вещественное число;</w:t>
      </w:r>
    </w:p>
    <w:p w14:paraId="048674E0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FILD – команда, которая загружает из памяти в вершину стека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 целое число;</w:t>
      </w:r>
    </w:p>
    <w:p w14:paraId="353E6182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FST – команда, которая извлекает из вершины стека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 в память вещественное число;</w:t>
      </w:r>
    </w:p>
    <w:p w14:paraId="352F918B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FSUBP – команда, которая выполняет вещественное вычитание с выталкиванием. ST(i) = ST(i) -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0);</w:t>
      </w:r>
    </w:p>
    <w:p w14:paraId="7CEF48C0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FADDP – команда, которая выполняет вещественное сложение с выталкиванием. ST(i) = ST(i) +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0);</w:t>
      </w:r>
    </w:p>
    <w:p w14:paraId="02C6E3FE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FDIVP – команда, которая выполняет вещественное деление с выталкиванием; ST(i) = ST(i) ÷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0);</w:t>
      </w:r>
    </w:p>
    <w:p w14:paraId="23252CAA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FINIT – команда, которая выполняет инициализацию сопроцессора;</w:t>
      </w:r>
    </w:p>
    <w:p w14:paraId="642F41BC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FYL2X – команда, которая вычисляет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1)* log2(ST), помещает результирующее значение в ST(1) и выталкивает из регистрового стека верхний элемент ST;</w:t>
      </w:r>
    </w:p>
    <w:p w14:paraId="03F9C130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F2XM1 – команда, которая замещает содержимое ST значением 2^ST–1;</w:t>
      </w:r>
    </w:p>
    <w:p w14:paraId="1F74F388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FCOS – команда, которая замещает содержимое ST значением </w:t>
      </w:r>
      <w:proofErr w:type="spellStart"/>
      <w:proofErr w:type="gramStart"/>
      <w:r>
        <w:rPr>
          <w:sz w:val="28"/>
          <w:szCs w:val="28"/>
        </w:rPr>
        <w:t>cos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ST);</w:t>
      </w:r>
    </w:p>
    <w:p w14:paraId="64AF5882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FSIN – команда, которая замещает содержимое ST значением </w:t>
      </w:r>
      <w:proofErr w:type="spellStart"/>
      <w:proofErr w:type="gramStart"/>
      <w:r>
        <w:rPr>
          <w:sz w:val="28"/>
          <w:szCs w:val="28"/>
        </w:rPr>
        <w:t>sin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ST);</w:t>
      </w:r>
    </w:p>
    <w:p w14:paraId="35E36498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FRNDINT – команда, которая округляет значение в ST к целому </w:t>
      </w:r>
      <w:proofErr w:type="gramStart"/>
      <w:r>
        <w:rPr>
          <w:sz w:val="28"/>
          <w:szCs w:val="28"/>
        </w:rPr>
        <w:t>согласно установки</w:t>
      </w:r>
      <w:proofErr w:type="gramEnd"/>
      <w:r>
        <w:rPr>
          <w:sz w:val="28"/>
          <w:szCs w:val="28"/>
        </w:rPr>
        <w:t xml:space="preserve"> поля режима округления RC в управляющем слове FPU;</w:t>
      </w:r>
    </w:p>
    <w:p w14:paraId="6F96EE3D" w14:textId="77777777" w:rsidR="00AB580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FSCALE – команда, которая умножает ST на 2 в степени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1) и помещает результат в ST;</w:t>
      </w:r>
    </w:p>
    <w:p w14:paraId="0C3E7DE5" w14:textId="77777777" w:rsidR="00AB5800" w:rsidRPr="00680420" w:rsidRDefault="00AB5800" w:rsidP="003163AB">
      <w:pPr>
        <w:pStyle w:val="aff3"/>
        <w:numPr>
          <w:ilvl w:val="0"/>
          <w:numId w:val="12"/>
        </w:numPr>
        <w:spacing w:line="360" w:lineRule="auto"/>
        <w:ind w:firstLine="709"/>
        <w:jc w:val="both"/>
      </w:pPr>
      <w:r>
        <w:rPr>
          <w:sz w:val="28"/>
          <w:szCs w:val="28"/>
        </w:rPr>
        <w:t>FXCH – команда, которая меняет местами содержимое регистра-</w:t>
      </w:r>
      <w:r>
        <w:rPr>
          <w:sz w:val="28"/>
          <w:szCs w:val="28"/>
        </w:rPr>
        <w:lastRenderedPageBreak/>
        <w:t xml:space="preserve">назначения и регистра вершины стека </w:t>
      </w:r>
      <w:proofErr w:type="gramStart"/>
      <w:r>
        <w:rPr>
          <w:sz w:val="28"/>
          <w:szCs w:val="28"/>
        </w:rPr>
        <w:t>ST(</w:t>
      </w:r>
      <w:proofErr w:type="gramEnd"/>
      <w:r>
        <w:rPr>
          <w:sz w:val="28"/>
          <w:szCs w:val="28"/>
        </w:rPr>
        <w:t>0).</w:t>
      </w:r>
    </w:p>
    <w:p w14:paraId="547064AD" w14:textId="77777777" w:rsidR="009E4A31" w:rsidRDefault="009E4A31" w:rsidP="009E4A31">
      <w:pPr>
        <w:pStyle w:val="af1"/>
        <w:rPr>
          <w:rFonts w:eastAsia="MS Mincho"/>
        </w:rPr>
      </w:pPr>
      <w:bookmarkStart w:id="66" w:name="лр5_2"/>
      <w:r>
        <w:rPr>
          <w:rFonts w:eastAsia="MS Mincho"/>
        </w:rPr>
        <w:t>5</w:t>
      </w:r>
      <w:r w:rsidRPr="009E4A31">
        <w:rPr>
          <w:rFonts w:eastAsia="MS Mincho"/>
        </w:rPr>
        <w:t>.2</w:t>
      </w:r>
      <w:r w:rsidRPr="009E4A31">
        <w:rPr>
          <w:rFonts w:eastAsia="MS Mincho"/>
        </w:rPr>
        <w:tab/>
        <w:t>Задание</w:t>
      </w:r>
    </w:p>
    <w:p w14:paraId="76D31A4F" w14:textId="1D4410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1)</w:t>
      </w:r>
      <w:r w:rsidRPr="00680420">
        <w:rPr>
          <w:rFonts w:eastAsia="MS Mincho"/>
          <w:lang w:eastAsia="ru-RU"/>
        </w:rPr>
        <w:tab/>
        <w:t>В программе необходимо реализовать функцию определения значения функции</w:t>
      </w:r>
      <w:r w:rsidR="00F5170C">
        <w:rPr>
          <w:rFonts w:eastAsia="MS Mincho"/>
          <w:lang w:eastAsia="ru-RU"/>
        </w:rPr>
        <w:t xml:space="preserve"> </w:t>
      </w:r>
      <w:r w:rsidRPr="00680420">
        <w:rPr>
          <w:rFonts w:eastAsia="MS Mincho"/>
          <w:lang w:eastAsia="ru-RU"/>
        </w:rPr>
        <w:t>f</w:t>
      </w:r>
      <w:r w:rsidR="00C10AAE" w:rsidRPr="00C10AAE">
        <w:rPr>
          <w:rFonts w:eastAsia="MS Mincho"/>
          <w:lang w:eastAsia="ru-RU"/>
        </w:rPr>
        <w:t>,</w:t>
      </w:r>
      <w:r w:rsidR="00F5170C">
        <w:rPr>
          <w:rFonts w:eastAsia="MS Mincho"/>
          <w:lang w:eastAsia="ru-RU"/>
        </w:rPr>
        <w:t xml:space="preserve"> </w:t>
      </w:r>
      <m:oMath>
        <m:r>
          <w:rPr>
            <w:rFonts w:ascii="Cambria Math" w:eastAsia="MS Mincho" w:hAnsi="Cambria Math"/>
            <w:lang w:eastAsia="ru-RU"/>
          </w:rPr>
          <m:t>f</m:t>
        </m:r>
        <m:d>
          <m:dPr>
            <m:ctrlPr>
              <w:rPr>
                <w:rFonts w:ascii="Cambria Math" w:eastAsia="MS Mincho" w:hAnsi="Cambria Math"/>
                <w:i/>
                <w:lang w:eastAsia="ru-RU"/>
              </w:rPr>
            </m:ctrlPr>
          </m:dPr>
          <m:e>
            <m:r>
              <w:rPr>
                <w:rFonts w:ascii="Cambria Math" w:eastAsia="MS Mincho" w:hAnsi="Cambria Math"/>
                <w:lang w:eastAsia="ru-RU"/>
              </w:rPr>
              <m:t>x,y</m:t>
            </m:r>
          </m:e>
        </m:d>
        <m:r>
          <w:rPr>
            <w:rFonts w:ascii="Cambria Math" w:eastAsia="MS Mincho" w:hAnsi="Cambria Math"/>
            <w:lang w:eastAsia="ru-RU"/>
          </w:rPr>
          <m:t>=</m:t>
        </m:r>
        <m:sSup>
          <m:sSupPr>
            <m:ctrlPr>
              <w:rPr>
                <w:rFonts w:ascii="Cambria Math" w:eastAsia="MS Mincho" w:hAnsi="Cambria Math"/>
                <w:i/>
                <w:lang w:eastAsia="ru-RU"/>
              </w:rPr>
            </m:ctrlPr>
          </m:sSupPr>
          <m:e>
            <m:r>
              <w:rPr>
                <w:rFonts w:ascii="Cambria Math" w:eastAsia="MS Mincho" w:hAnsi="Cambria Math"/>
                <w:lang w:eastAsia="ru-RU"/>
              </w:rPr>
              <m:t>x</m:t>
            </m:r>
          </m:e>
          <m:sup>
            <m:f>
              <m:f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fPr>
              <m:num>
                <m:r>
                  <w:rPr>
                    <w:rFonts w:ascii="Cambria Math" w:eastAsia="MS Mincho" w:hAnsi="Cambria Math"/>
                    <w:lang w:eastAsia="ru-RU"/>
                  </w:rPr>
                  <m:t>43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num>
              <m:den>
                <m:r>
                  <w:rPr>
                    <w:rFonts w:ascii="Cambria Math" w:eastAsia="MS Mincho" w:hAnsi="Cambria Math"/>
                    <w:lang w:eastAsia="ru-RU"/>
                  </w:rPr>
                  <m:t>44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den>
            </m:f>
          </m:sup>
        </m:sSup>
        <m:r>
          <w:rPr>
            <w:rFonts w:ascii="Cambria Math" w:eastAsia="MS Mincho" w:hAnsi="Cambria Math"/>
            <w:lang w:eastAsia="ru-RU"/>
          </w:rPr>
          <m:t>+</m:t>
        </m:r>
        <m:rad>
          <m:radPr>
            <m:degHide m:val="1"/>
            <m:ctrlPr>
              <w:rPr>
                <w:rFonts w:ascii="Cambria Math" w:eastAsia="MS Mincho" w:hAnsi="Cambria Math"/>
                <w:lang w:eastAsia="ru-RU"/>
              </w:rPr>
            </m:ctrlPr>
          </m:radPr>
          <m:deg>
            <m:ctrlPr>
              <w:rPr>
                <w:rFonts w:ascii="Cambria Math" w:eastAsia="MS Mincho" w:hAnsi="Cambria Math"/>
                <w:i/>
                <w:lang w:eastAsia="ru-RU"/>
              </w:rPr>
            </m:ctrlPr>
          </m:deg>
          <m:e>
            <m:sSup>
              <m:sSup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1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num>
                      <m:den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2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den>
                    </m:f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e>
                </m:d>
              </m:e>
              <m:sup>
                <m:r>
                  <w:rPr>
                    <w:rFonts w:ascii="Cambria Math" w:eastAsia="MS Mincho" w:hAnsi="Cambria Math"/>
                    <w:lang w:eastAsia="ru-RU"/>
                  </w:rPr>
                  <m:t>-</m:t>
                </m:r>
                <m:f>
                  <m:f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MS Mincho" w:hAnsi="Cambria Math"/>
                        <w:lang w:eastAsia="ru-RU"/>
                      </w:rPr>
                      <m:t>x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="MS Mincho" w:hAnsi="Cambria Math"/>
                        <w:lang w:eastAsia="ru-RU"/>
                      </w:rPr>
                      <m:t>4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den>
                </m:f>
              </m:sup>
            </m:sSup>
            <m:r>
              <w:rPr>
                <w:rFonts w:ascii="Cambria Math" w:eastAsia="MS Mincho" w:hAnsi="Cambria Math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sSupPr>
              <m:e>
                <m:r>
                  <w:rPr>
                    <w:rFonts w:ascii="Cambria Math" w:eastAsia="MS Mincho" w:hAnsi="Cambria Math"/>
                    <w:lang w:eastAsia="ru-RU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MS Mincho" w:hAnsi="Cambria Math"/>
                        <w:lang w:eastAsia="ru-RU"/>
                      </w:rPr>
                      <m:t>x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="MS Mincho" w:hAnsi="Cambria Math"/>
                        <w:lang w:eastAsia="ru-RU"/>
                      </w:rPr>
                      <m:t>5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den>
                </m:f>
              </m:sup>
            </m:sSup>
            <m:r>
              <w:rPr>
                <w:rFonts w:ascii="Cambria Math" w:eastAsia="MS Mincho" w:hAnsi="Cambria Math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MS Mincho" w:hAnsi="Cambria Math"/>
                            <w:lang w:eastAsia="ru-RU"/>
                          </w:rPr>
                          <m:t>cos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MS Mincho" w:hAnsi="Cambria Math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eastAsia="MS Mincho" w:hAnsi="Cambria Math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MS Mincho" w:hAnsi="Cambria Math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eastAsia="MS Mincho" w:hAnsi="Cambria Math"/>
                                <w:i/>
                                <w:lang w:eastAsia="ru-RU"/>
                              </w:rPr>
                            </m:ctrlPr>
                          </m:e>
                        </m:d>
                      </m:e>
                    </m:func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e>
                </m:d>
              </m:e>
              <m:sup>
                <m:r>
                  <w:rPr>
                    <w:rFonts w:ascii="Cambria Math" w:eastAsia="MS Mincho" w:hAnsi="Cambria Math"/>
                    <w:lang w:eastAsia="ru-RU"/>
                  </w:rPr>
                  <m:t>-</m:t>
                </m:r>
                <m:f>
                  <m:f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MS Mincho" w:hAnsi="Cambria Math"/>
                        <w:lang w:eastAsia="ru-RU"/>
                      </w:rPr>
                      <m:t>2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="MS Mincho" w:hAnsi="Cambria Math"/>
                        <w:lang w:eastAsia="ru-RU"/>
                      </w:rPr>
                      <m:t>3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den>
                </m:f>
              </m:sup>
            </m:sSup>
            <m:r>
              <w:rPr>
                <w:rFonts w:ascii="Cambria Math" w:eastAsia="MS Mincho" w:hAnsi="Cambria Math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sSupPr>
              <m:e>
                <m:r>
                  <w:rPr>
                    <w:rFonts w:ascii="Cambria Math" w:eastAsia="MS Mincho" w:hAnsi="Cambria Math"/>
                    <w:lang w:eastAsia="ru-RU"/>
                  </w:rPr>
                  <m:t>e</m:t>
                </m:r>
              </m:e>
              <m:sup>
                <m:func>
                  <m:func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MS Mincho" w:hAnsi="Cambria Math"/>
                        <w:lang w:eastAsia="ru-RU"/>
                      </w:rPr>
                      <m:t>sin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x</m:t>
                        </m:r>
                      </m:e>
                    </m:d>
                  </m:e>
                </m:func>
              </m:sup>
            </m:sSup>
            <m:r>
              <w:rPr>
                <w:rFonts w:ascii="Cambria Math" w:eastAsia="MS Mincho" w:hAnsi="Cambria Math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MS Mincho" w:hAnsi="Cambria Math"/>
                            <w:lang w:eastAsia="ru-RU"/>
                          </w:rPr>
                          <m:t>sin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MS Mincho" w:hAnsi="Cambria Math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eastAsia="MS Mincho" w:hAnsi="Cambria Math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MS Mincho" w:hAnsi="Cambria Math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eastAsia="MS Mincho" w:hAnsi="Cambria Math"/>
                                <w:i/>
                                <w:lang w:eastAsia="ru-RU"/>
                              </w:rPr>
                            </m:ctrlPr>
                          </m:e>
                        </m:d>
                      </m:e>
                    </m:func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e>
                </m:d>
              </m:e>
              <m:sup>
                <m:f>
                  <m:f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MS Mincho" w:hAnsi="Cambria Math"/>
                        <w:lang w:eastAsia="ru-RU"/>
                      </w:rPr>
                      <m:t>2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="MS Mincho" w:hAnsi="Cambria Math"/>
                        <w:lang w:eastAsia="ru-RU"/>
                      </w:rPr>
                      <m:t>3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den>
                </m:f>
              </m:sup>
            </m:sSup>
            <m:r>
              <w:rPr>
                <w:rFonts w:ascii="Cambria Math" w:eastAsia="MS Mincho" w:hAnsi="Cambria Math"/>
                <w:lang w:eastAsia="ru-RU"/>
              </w:rPr>
              <m:t>+</m:t>
            </m:r>
            <m:f>
              <m:f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fPr>
              <m:num>
                <m:r>
                  <w:rPr>
                    <w:rFonts w:ascii="Cambria Math" w:eastAsia="MS Mincho" w:hAnsi="Cambria Math"/>
                    <w:lang w:eastAsia="ru-RU"/>
                  </w:rPr>
                  <m:t>1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num>
              <m:den>
                <m:r>
                  <w:rPr>
                    <w:rFonts w:ascii="Cambria Math" w:eastAsia="MS Mincho" w:hAnsi="Cambria Math"/>
                    <w:lang w:eastAsia="ru-RU"/>
                  </w:rPr>
                  <m:t>2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den>
            </m:f>
            <m:func>
              <m:func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MS Mincho" w:hAnsi="Cambria Math"/>
                    <w:lang w:eastAsia="ru-RU"/>
                  </w:rPr>
                  <m:t>ln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x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num>
                      <m:den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2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den>
                    </m:f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e>
                </m:d>
              </m:e>
            </m:func>
            <m:r>
              <w:rPr>
                <w:rFonts w:ascii="Cambria Math" w:eastAsia="MS Mincho" w:hAnsi="Cambria Math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MS Mincho" w:hAnsi="Cambria Math"/>
                            <w:lang w:eastAsia="ru-RU"/>
                          </w:rPr>
                          <m:t>tan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MS Mincho" w:hAnsi="Cambria Math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eastAsia="MS Mincho" w:hAnsi="Cambria Math"/>
                                    <w:i/>
                                    <w:lang w:eastAsia="ru-RU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eastAsia="MS Mincho" w:hAnsi="Cambria Math"/>
                                    <w:lang w:eastAsia="ru-RU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MS Mincho" w:hAnsi="Cambria Math"/>
                                    <w:i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eastAsia="MS Mincho" w:hAnsi="Cambria Math"/>
                                <w:i/>
                                <w:lang w:eastAsia="ru-RU"/>
                              </w:rPr>
                            </m:ctrlPr>
                          </m:e>
                        </m:d>
                      </m:e>
                    </m:func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e>
                </m:d>
              </m:e>
              <m:sup>
                <m:f>
                  <m:fP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MS Mincho" w:hAnsi="Cambria Math"/>
                        <w:lang w:eastAsia="ru-RU"/>
                      </w:rPr>
                      <m:t>2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="MS Mincho" w:hAnsi="Cambria Math"/>
                        <w:lang w:eastAsia="ru-RU"/>
                      </w:rPr>
                      <m:t>3</m:t>
                    </m: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den>
                </m:f>
              </m:sup>
            </m:sSup>
          </m:e>
        </m:rad>
        <m:r>
          <w:rPr>
            <w:rFonts w:ascii="Cambria Math" w:eastAsia="MS Mincho" w:hAnsi="Cambria Math"/>
            <w:lang w:eastAsia="ru-RU"/>
          </w:rPr>
          <m:t>+</m:t>
        </m:r>
        <m:func>
          <m:funcPr>
            <m:ctrlPr>
              <w:rPr>
                <w:rFonts w:ascii="Cambria Math" w:eastAsia="MS Mincho" w:hAnsi="Cambria Math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MS Mincho" w:hAnsi="Cambria Math"/>
                <w:lang w:eastAsia="ru-RU"/>
              </w:rPr>
              <m:t>sin</m:t>
            </m:r>
            <m:ctrlPr>
              <w:rPr>
                <w:rFonts w:ascii="Cambria Math" w:eastAsia="MS Mincho" w:hAnsi="Cambria Math"/>
                <w:i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MS Mincho" w:hAnsi="Cambria Math"/>
                        <w:lang w:eastAsia="ru-RU"/>
                      </w:rPr>
                      <m:t>y</m:t>
                    </m: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e>
                  <m:sup>
                    <m:r>
                      <w:rPr>
                        <w:rFonts w:ascii="Cambria Math" w:eastAsia="MS Mincho" w:hAnsi="Cambria Math"/>
                        <w:lang w:eastAsia="ru-RU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2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num>
                      <m:den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3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den>
                    </m:f>
                  </m:sup>
                </m:sSup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e>
            </m:d>
          </m:e>
        </m:func>
        <m:r>
          <w:rPr>
            <w:rFonts w:ascii="Cambria Math" w:eastAsia="MS Mincho" w:hAnsi="Cambria Math"/>
            <w:lang w:eastAsia="ru-RU"/>
          </w:rPr>
          <m:t>+5</m:t>
        </m:r>
        <m:sSup>
          <m:sSupPr>
            <m:ctrlPr>
              <w:rPr>
                <w:rFonts w:ascii="Cambria Math" w:eastAsia="MS Mincho" w:hAnsi="Cambria Math"/>
                <w:i/>
                <w:lang w:eastAsia="ru-RU"/>
              </w:rPr>
            </m:ctrlPr>
          </m:sSupPr>
          <m:e>
            <m:r>
              <w:rPr>
                <w:rFonts w:ascii="Cambria Math" w:eastAsia="MS Mincho" w:hAnsi="Cambria Math"/>
                <w:lang w:eastAsia="ru-RU"/>
              </w:rPr>
              <m:t>e</m:t>
            </m:r>
          </m:e>
          <m:sup>
            <m:r>
              <w:rPr>
                <w:rFonts w:ascii="Cambria Math" w:eastAsia="MS Mincho" w:hAnsi="Cambria Math"/>
                <w:lang w:eastAsia="ru-RU"/>
              </w:rPr>
              <m:t>-</m:t>
            </m:r>
            <m:f>
              <m:f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fPr>
              <m:num>
                <m:r>
                  <w:rPr>
                    <w:rFonts w:ascii="Cambria Math" w:eastAsia="MS Mincho" w:hAnsi="Cambria Math"/>
                    <w:lang w:eastAsia="ru-RU"/>
                  </w:rPr>
                  <m:t>2y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num>
              <m:den>
                <m:r>
                  <w:rPr>
                    <w:rFonts w:ascii="Cambria Math" w:eastAsia="MS Mincho" w:hAnsi="Cambria Math"/>
                    <w:lang w:eastAsia="ru-RU"/>
                  </w:rPr>
                  <m:t>3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den>
            </m:f>
          </m:sup>
        </m:sSup>
        <m:r>
          <w:rPr>
            <w:rFonts w:ascii="Cambria Math" w:eastAsia="MS Mincho" w:hAnsi="Cambria Math"/>
            <w:lang w:eastAsia="ru-RU"/>
          </w:rPr>
          <m:t>-</m:t>
        </m:r>
        <m:func>
          <m:funcPr>
            <m:ctrlPr>
              <w:rPr>
                <w:rFonts w:ascii="Cambria Math" w:eastAsia="MS Mincho" w:hAnsi="Cambria Math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MS Mincho" w:hAnsi="Cambria Math"/>
                <w:lang w:eastAsia="ru-RU"/>
              </w:rPr>
              <m:t>cos</m:t>
            </m:r>
            <m:ctrlPr>
              <w:rPr>
                <w:rFonts w:ascii="Cambria Math" w:eastAsia="MS Mincho" w:hAnsi="Cambria Math"/>
                <w:i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MS Mincho" w:hAnsi="Cambria Math"/>
                        <w:lang w:eastAsia="ru-RU"/>
                      </w:rPr>
                      <m:t>y</m:t>
                    </m:r>
                    <m:ctrlPr>
                      <w:rPr>
                        <w:rFonts w:ascii="Cambria Math" w:eastAsia="MS Mincho" w:hAnsi="Cambria Math"/>
                        <w:lang w:eastAsia="ru-RU"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ascii="Cambria Math" w:eastAsia="MS Mincho" w:hAnsi="Cambria Math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2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num>
                      <m:den>
                        <m:r>
                          <w:rPr>
                            <w:rFonts w:ascii="Cambria Math" w:eastAsia="MS Mincho" w:hAnsi="Cambria Math"/>
                            <w:lang w:eastAsia="ru-RU"/>
                          </w:rPr>
                          <m:t>3</m:t>
                        </m:r>
                        <m:ctrlPr>
                          <w:rPr>
                            <w:rFonts w:ascii="Cambria Math" w:eastAsia="MS Mincho" w:hAnsi="Cambria Math"/>
                            <w:i/>
                            <w:lang w:eastAsia="ru-RU"/>
                          </w:rPr>
                        </m:ctrlPr>
                      </m:den>
                    </m:f>
                  </m:sup>
                </m:sSup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e>
            </m:d>
          </m:e>
        </m:func>
        <m:r>
          <w:rPr>
            <w:rFonts w:ascii="Cambria Math" w:eastAsia="MS Mincho" w:hAnsi="Cambria Math"/>
            <w:lang w:eastAsia="ru-RU"/>
          </w:rPr>
          <m:t>+</m:t>
        </m:r>
        <m:sSup>
          <m:sSupPr>
            <m:ctrlPr>
              <w:rPr>
                <w:rFonts w:ascii="Cambria Math" w:eastAsia="MS Mincho" w:hAnsi="Cambria Math"/>
                <w:i/>
                <w:lang w:eastAsia="ru-RU"/>
              </w:rPr>
            </m:ctrlPr>
          </m:sSupPr>
          <m:e>
            <m:r>
              <w:rPr>
                <w:rFonts w:ascii="Cambria Math" w:eastAsia="MS Mincho" w:hAnsi="Cambria Math"/>
                <w:lang w:eastAsia="ru-RU"/>
              </w:rPr>
              <m:t>e</m:t>
            </m:r>
          </m:e>
          <m:sup>
            <m:func>
              <m:funcPr>
                <m:ctrlPr>
                  <w:rPr>
                    <w:rFonts w:ascii="Cambria Math" w:eastAsia="MS Mincho" w:hAnsi="Cambria Math"/>
                    <w:lang w:eastAsia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MS Mincho" w:hAnsi="Cambria Math"/>
                    <w:lang w:eastAsia="ru-RU"/>
                  </w:rPr>
                  <m:t>cos</m:t>
                </m: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="MS Mincho" w:hAnsi="Cambria Math"/>
                        <w:i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MS Mincho" w:hAnsi="Cambria Math"/>
                        <w:lang w:eastAsia="ru-RU"/>
                      </w:rPr>
                      <m:t>y</m:t>
                    </m:r>
                  </m:e>
                </m:d>
              </m:e>
            </m:func>
          </m:sup>
        </m:sSup>
        <m:r>
          <w:rPr>
            <w:rFonts w:ascii="Cambria Math" w:eastAsia="MS Mincho" w:hAnsi="Cambria Math"/>
            <w:lang w:eastAsia="ru-RU"/>
          </w:rPr>
          <m:t>+</m:t>
        </m:r>
        <m:func>
          <m:funcPr>
            <m:ctrlPr>
              <w:rPr>
                <w:rFonts w:ascii="Cambria Math" w:eastAsia="MS Mincho" w:hAnsi="Cambria Math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MS Mincho" w:hAnsi="Cambria Math"/>
                <w:lang w:eastAsia="ru-RU"/>
              </w:rPr>
              <m:t>csc</m:t>
            </m:r>
            <m:ctrlPr>
              <w:rPr>
                <w:rFonts w:ascii="Cambria Math" w:eastAsia="MS Mincho" w:hAnsi="Cambria Math"/>
                <w:i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eastAsia="MS Mincho" w:hAnsi="Cambria Math"/>
                    <w:i/>
                    <w:lang w:eastAsia="ru-RU"/>
                  </w:rPr>
                </m:ctrlPr>
              </m:dPr>
              <m:e>
                <m:r>
                  <w:rPr>
                    <w:rFonts w:ascii="Cambria Math" w:eastAsia="MS Mincho" w:hAnsi="Cambria Math"/>
                    <w:lang w:eastAsia="ru-RU"/>
                  </w:rPr>
                  <m:t>y</m:t>
                </m:r>
              </m:e>
            </m:d>
          </m:e>
        </m:func>
      </m:oMath>
      <w:r w:rsidRPr="00680420">
        <w:rPr>
          <w:rFonts w:eastAsia="MS Mincho"/>
          <w:lang w:eastAsia="ru-RU"/>
        </w:rPr>
        <w:t>, зависящей от аргументов x и y на языке ассемблера с использованием команд арифметического сопроцессора.</w:t>
      </w:r>
    </w:p>
    <w:p w14:paraId="1BA54442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2)</w:t>
      </w:r>
      <w:r w:rsidRPr="00680420">
        <w:rPr>
          <w:rFonts w:eastAsia="MS Mincho"/>
          <w:lang w:eastAsia="ru-RU"/>
        </w:rPr>
        <w:tab/>
        <w:t>Значения переменных передаются в качестве параметров функции.</w:t>
      </w:r>
    </w:p>
    <w:p w14:paraId="2E385FAF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3)</w:t>
      </w:r>
      <w:r w:rsidRPr="00680420">
        <w:rPr>
          <w:rFonts w:eastAsia="MS Mincho"/>
          <w:lang w:eastAsia="ru-RU"/>
        </w:rPr>
        <w:tab/>
        <w:t xml:space="preserve">Составить таблицу значений функции f на указанных отрезках [x0; x1] и [y0; y1] с задаваемыми шагами </w:t>
      </w:r>
      <w:proofErr w:type="spellStart"/>
      <w:r w:rsidRPr="00680420">
        <w:rPr>
          <w:rFonts w:eastAsia="MS Mincho"/>
          <w:lang w:eastAsia="ru-RU"/>
        </w:rPr>
        <w:t>hx</w:t>
      </w:r>
      <w:proofErr w:type="spellEnd"/>
      <w:r w:rsidRPr="00680420">
        <w:rPr>
          <w:rFonts w:eastAsia="MS Mincho"/>
          <w:lang w:eastAsia="ru-RU"/>
        </w:rPr>
        <w:t xml:space="preserve"> и </w:t>
      </w:r>
      <w:proofErr w:type="spellStart"/>
      <w:r w:rsidRPr="00680420">
        <w:rPr>
          <w:rFonts w:eastAsia="MS Mincho"/>
          <w:lang w:eastAsia="ru-RU"/>
        </w:rPr>
        <w:t>hy</w:t>
      </w:r>
      <w:proofErr w:type="spellEnd"/>
      <w:r w:rsidRPr="00680420">
        <w:rPr>
          <w:rFonts w:eastAsia="MS Mincho"/>
          <w:lang w:eastAsia="ru-RU"/>
        </w:rPr>
        <w:t>. Осуществить вывод таблицы на экран с учетом проверки вычисления функции f на языке с++.</w:t>
      </w:r>
    </w:p>
    <w:p w14:paraId="43BB8FE5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4)</w:t>
      </w:r>
      <w:r w:rsidRPr="00680420">
        <w:rPr>
          <w:rFonts w:eastAsia="MS Mincho"/>
          <w:lang w:eastAsia="ru-RU"/>
        </w:rPr>
        <w:tab/>
        <w:t xml:space="preserve">Все параметры функции имеют тип </w:t>
      </w:r>
      <w:proofErr w:type="spellStart"/>
      <w:r w:rsidRPr="00680420">
        <w:rPr>
          <w:rFonts w:eastAsia="MS Mincho"/>
          <w:lang w:eastAsia="ru-RU"/>
        </w:rPr>
        <w:t>double</w:t>
      </w:r>
      <w:proofErr w:type="spellEnd"/>
      <w:r w:rsidRPr="00680420">
        <w:rPr>
          <w:rFonts w:eastAsia="MS Mincho"/>
          <w:lang w:eastAsia="ru-RU"/>
        </w:rPr>
        <w:t>.</w:t>
      </w:r>
    </w:p>
    <w:p w14:paraId="0D8C1D6F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5)</w:t>
      </w:r>
      <w:r w:rsidRPr="00680420">
        <w:rPr>
          <w:rFonts w:eastAsia="MS Mincho"/>
          <w:lang w:eastAsia="ru-RU"/>
        </w:rPr>
        <w:tab/>
        <w:t>Реализовать проверку исключительных ситуаций, например, деления на 0 на языке с++.</w:t>
      </w:r>
    </w:p>
    <w:p w14:paraId="5351EB9D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6)</w:t>
      </w:r>
      <w:r w:rsidRPr="00680420">
        <w:rPr>
          <w:rFonts w:eastAsia="MS Mincho"/>
          <w:lang w:eastAsia="ru-RU"/>
        </w:rPr>
        <w:tab/>
        <w:t>В качестве комментария к каждой строке необходимо указать, какой промежуточный результат, в каком регистре формируется.</w:t>
      </w:r>
    </w:p>
    <w:p w14:paraId="08C8BA09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7)</w:t>
      </w:r>
      <w:r w:rsidRPr="00680420">
        <w:rPr>
          <w:rFonts w:eastAsia="MS Mincho"/>
          <w:lang w:eastAsia="ru-RU"/>
        </w:rPr>
        <w:tab/>
        <w:t>В качестве комментария к строкам, содержащим команды сопроцессора необходимо указать состояние регистров сопроцессора.</w:t>
      </w:r>
    </w:p>
    <w:p w14:paraId="17959023" w14:textId="77777777" w:rsidR="00680420" w:rsidRPr="00680420" w:rsidRDefault="00680420" w:rsidP="00680420">
      <w:pPr>
        <w:pStyle w:val="a6"/>
        <w:rPr>
          <w:rFonts w:eastAsia="MS Mincho"/>
          <w:lang w:eastAsia="ru-RU"/>
        </w:rPr>
      </w:pPr>
      <w:r w:rsidRPr="00680420">
        <w:rPr>
          <w:rFonts w:eastAsia="MS Mincho"/>
          <w:lang w:eastAsia="ru-RU"/>
        </w:rPr>
        <w:t>8)</w:t>
      </w:r>
      <w:r w:rsidRPr="00680420">
        <w:rPr>
          <w:rFonts w:eastAsia="MS Mincho"/>
          <w:lang w:eastAsia="ru-RU"/>
        </w:rPr>
        <w:tab/>
        <w:t>Результат можно возвращать из функции в вершине стека сопроцессора.</w:t>
      </w:r>
    </w:p>
    <w:p w14:paraId="5FC75047" w14:textId="77777777" w:rsidR="00D20554" w:rsidRDefault="00D20554" w:rsidP="009E4A31">
      <w:pPr>
        <w:pStyle w:val="af1"/>
      </w:pPr>
      <w:bookmarkStart w:id="67" w:name="лр5_3"/>
      <w:bookmarkEnd w:id="66"/>
    </w:p>
    <w:p w14:paraId="7C5F8B28" w14:textId="77777777" w:rsidR="00D20554" w:rsidRDefault="00D20554" w:rsidP="009E4A31">
      <w:pPr>
        <w:pStyle w:val="af1"/>
      </w:pPr>
    </w:p>
    <w:p w14:paraId="4DA5DF8A" w14:textId="7975354D" w:rsidR="00D20554" w:rsidRDefault="00D20554" w:rsidP="00B116C1">
      <w:pPr>
        <w:pStyle w:val="af1"/>
        <w:ind w:left="0"/>
      </w:pPr>
    </w:p>
    <w:p w14:paraId="427C68A7" w14:textId="77777777" w:rsidR="00CE58E3" w:rsidRDefault="00CE58E3" w:rsidP="009E4A31">
      <w:pPr>
        <w:pStyle w:val="af1"/>
      </w:pPr>
    </w:p>
    <w:p w14:paraId="6F7D9981" w14:textId="2C6F3CCE" w:rsidR="009E4A31" w:rsidRDefault="009E4A31" w:rsidP="009E4A31">
      <w:pPr>
        <w:pStyle w:val="af1"/>
      </w:pPr>
      <w:r>
        <w:lastRenderedPageBreak/>
        <w:t>5</w:t>
      </w:r>
      <w:r w:rsidRPr="009E4A31">
        <w:t>.3</w:t>
      </w:r>
      <w:r w:rsidRPr="009E4A31">
        <w:tab/>
        <w:t xml:space="preserve">Схема алгоритма </w:t>
      </w:r>
    </w:p>
    <w:p w14:paraId="4076EB0A" w14:textId="4A8207E2" w:rsidR="000477D8" w:rsidRPr="000477D8" w:rsidRDefault="00B116C1" w:rsidP="000477D8">
      <w:pPr>
        <w:pStyle w:val="a6"/>
        <w:rPr>
          <w:lang w:eastAsia="ru-RU"/>
        </w:rPr>
      </w:pPr>
      <w:r>
        <w:rPr>
          <w:noProof/>
        </w:rPr>
        <w:drawing>
          <wp:inline distT="0" distB="0" distL="0" distR="0" wp14:anchorId="7D5E8E9B" wp14:editId="327CE833">
            <wp:extent cx="5376317" cy="4912812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665" cy="493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BE2B" w14:textId="0A9F27E8" w:rsidR="00754E2F" w:rsidRPr="0057749B" w:rsidRDefault="000477D8" w:rsidP="001F0DC2">
      <w:pPr>
        <w:pStyle w:val="14"/>
        <w:jc w:val="center"/>
      </w:pPr>
      <w:r>
        <w:rPr>
          <w:b w:val="0"/>
          <w:bCs w:val="0"/>
          <w:color w:val="000000"/>
          <w:sz w:val="28"/>
          <w:szCs w:val="28"/>
        </w:rPr>
        <w:t>Рисунок 5.1 – Схема алгоритма</w:t>
      </w:r>
      <w:bookmarkStart w:id="68" w:name="лр5_4"/>
      <w:bookmarkEnd w:id="67"/>
      <w:r w:rsidR="0057749B" w:rsidRPr="0057749B">
        <w:rPr>
          <w:b w:val="0"/>
          <w:bCs w:val="0"/>
          <w:color w:val="000000"/>
          <w:sz w:val="28"/>
          <w:szCs w:val="28"/>
        </w:rPr>
        <w:t xml:space="preserve"> </w:t>
      </w:r>
      <w:r w:rsidR="0057749B">
        <w:rPr>
          <w:b w:val="0"/>
          <w:bCs w:val="0"/>
          <w:color w:val="000000"/>
          <w:sz w:val="28"/>
          <w:szCs w:val="28"/>
        </w:rPr>
        <w:t>вычисления выражения</w:t>
      </w:r>
    </w:p>
    <w:p w14:paraId="4F4341CD" w14:textId="7CE4CB3C" w:rsidR="00754E2F" w:rsidRDefault="00754E2F" w:rsidP="009E4A31">
      <w:pPr>
        <w:pStyle w:val="af1"/>
      </w:pPr>
    </w:p>
    <w:p w14:paraId="7055AD69" w14:textId="21EA95A6" w:rsidR="00CE58E3" w:rsidRDefault="00CE58E3" w:rsidP="00CE58E3">
      <w:pPr>
        <w:pStyle w:val="a6"/>
        <w:rPr>
          <w:lang w:eastAsia="ru-RU"/>
        </w:rPr>
      </w:pPr>
    </w:p>
    <w:p w14:paraId="3F7BC890" w14:textId="77777777" w:rsidR="00CE58E3" w:rsidRPr="00CE58E3" w:rsidRDefault="00CE58E3" w:rsidP="00CE58E3">
      <w:pPr>
        <w:pStyle w:val="a6"/>
        <w:rPr>
          <w:lang w:eastAsia="ru-RU"/>
        </w:rPr>
      </w:pPr>
    </w:p>
    <w:p w14:paraId="70DA9328" w14:textId="0C4C49B7" w:rsidR="00CE58E3" w:rsidRDefault="00CE58E3" w:rsidP="00CE58E3">
      <w:pPr>
        <w:pStyle w:val="a6"/>
        <w:rPr>
          <w:lang w:eastAsia="ru-RU"/>
        </w:rPr>
      </w:pPr>
    </w:p>
    <w:p w14:paraId="65B49F69" w14:textId="5D54663F" w:rsidR="00CE58E3" w:rsidRDefault="00CE58E3" w:rsidP="00CE58E3">
      <w:pPr>
        <w:pStyle w:val="a6"/>
        <w:rPr>
          <w:lang w:eastAsia="ru-RU"/>
        </w:rPr>
      </w:pPr>
    </w:p>
    <w:p w14:paraId="09E35655" w14:textId="7173AD61" w:rsidR="00CE58E3" w:rsidRDefault="00CE58E3" w:rsidP="00CE58E3">
      <w:pPr>
        <w:pStyle w:val="a6"/>
        <w:rPr>
          <w:lang w:eastAsia="ru-RU"/>
        </w:rPr>
      </w:pPr>
    </w:p>
    <w:p w14:paraId="7DCF4C69" w14:textId="14B340D3" w:rsidR="00CE58E3" w:rsidRDefault="00CE58E3" w:rsidP="00CE58E3">
      <w:pPr>
        <w:pStyle w:val="a6"/>
        <w:rPr>
          <w:lang w:eastAsia="ru-RU"/>
        </w:rPr>
      </w:pPr>
    </w:p>
    <w:p w14:paraId="3BCA88B0" w14:textId="63EA9DF4" w:rsidR="00CE58E3" w:rsidRDefault="00CE58E3" w:rsidP="00CE58E3">
      <w:pPr>
        <w:pStyle w:val="a6"/>
        <w:rPr>
          <w:lang w:eastAsia="ru-RU"/>
        </w:rPr>
      </w:pPr>
    </w:p>
    <w:p w14:paraId="3ABA8790" w14:textId="20EF64B3" w:rsidR="00CE58E3" w:rsidRDefault="00CE58E3" w:rsidP="00CE58E3">
      <w:pPr>
        <w:pStyle w:val="a6"/>
        <w:rPr>
          <w:lang w:eastAsia="ru-RU"/>
        </w:rPr>
      </w:pPr>
    </w:p>
    <w:p w14:paraId="1AF6E226" w14:textId="0C4E8B59" w:rsidR="00CE58E3" w:rsidRDefault="00CE58E3" w:rsidP="00CE58E3">
      <w:pPr>
        <w:pStyle w:val="a6"/>
        <w:rPr>
          <w:lang w:eastAsia="ru-RU"/>
        </w:rPr>
      </w:pPr>
    </w:p>
    <w:p w14:paraId="3C448A02" w14:textId="77777777" w:rsidR="00CE58E3" w:rsidRPr="00CE58E3" w:rsidRDefault="00CE58E3" w:rsidP="00CE58E3">
      <w:pPr>
        <w:pStyle w:val="a6"/>
        <w:rPr>
          <w:lang w:eastAsia="ru-RU"/>
        </w:rPr>
      </w:pPr>
    </w:p>
    <w:p w14:paraId="62402891" w14:textId="77777777" w:rsidR="009E4A31" w:rsidRDefault="009E4A31" w:rsidP="009E4A31">
      <w:pPr>
        <w:pStyle w:val="af1"/>
      </w:pPr>
      <w:r w:rsidRPr="009E4A31">
        <w:lastRenderedPageBreak/>
        <w:t>5.4</w:t>
      </w:r>
      <w:r w:rsidRPr="009E4A31">
        <w:tab/>
        <w:t>Результаты тестирования</w:t>
      </w:r>
    </w:p>
    <w:p w14:paraId="52612D5F" w14:textId="775B5EC5" w:rsidR="00754E2F" w:rsidRDefault="00CE58E3" w:rsidP="00140575">
      <w:pPr>
        <w:pStyle w:val="a6"/>
        <w:jc w:val="center"/>
        <w:rPr>
          <w:noProof/>
        </w:rPr>
      </w:pPr>
      <w:r w:rsidRPr="00CE58E3">
        <w:rPr>
          <w:noProof/>
        </w:rPr>
        <w:drawing>
          <wp:inline distT="0" distB="0" distL="0" distR="0" wp14:anchorId="074F9957" wp14:editId="0ECB3763">
            <wp:extent cx="4940490" cy="4914082"/>
            <wp:effectExtent l="0" t="0" r="0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1275" cy="49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281C" w14:textId="6B25D94C" w:rsidR="0015695B" w:rsidRDefault="00754E2F" w:rsidP="0015695B">
      <w:pPr>
        <w:pStyle w:val="14"/>
        <w:jc w:val="center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 xml:space="preserve">Рисунок </w:t>
      </w:r>
      <w:r w:rsidR="001F0DC2">
        <w:rPr>
          <w:b w:val="0"/>
          <w:bCs w:val="0"/>
          <w:color w:val="000000"/>
          <w:sz w:val="28"/>
          <w:szCs w:val="28"/>
        </w:rPr>
        <w:t>5</w:t>
      </w:r>
      <w:r>
        <w:rPr>
          <w:b w:val="0"/>
          <w:bCs w:val="0"/>
          <w:color w:val="000000"/>
          <w:sz w:val="28"/>
          <w:szCs w:val="28"/>
        </w:rPr>
        <w:t>.</w:t>
      </w:r>
      <w:r w:rsidR="001F0DC2">
        <w:rPr>
          <w:b w:val="0"/>
          <w:bCs w:val="0"/>
          <w:color w:val="000000"/>
          <w:sz w:val="28"/>
          <w:szCs w:val="28"/>
        </w:rPr>
        <w:t>2</w:t>
      </w:r>
      <w:r>
        <w:rPr>
          <w:b w:val="0"/>
          <w:bCs w:val="0"/>
          <w:color w:val="000000"/>
          <w:sz w:val="28"/>
          <w:szCs w:val="28"/>
        </w:rPr>
        <w:t xml:space="preserve"> – Пример работы программы </w:t>
      </w:r>
      <w:r w:rsidR="009070D4">
        <w:rPr>
          <w:b w:val="0"/>
          <w:bCs w:val="0"/>
          <w:color w:val="000000"/>
          <w:sz w:val="28"/>
          <w:szCs w:val="28"/>
        </w:rPr>
        <w:t>для х от -1 до 1 с шагом 1, у от -3 до -1 с шагом 1</w:t>
      </w:r>
    </w:p>
    <w:p w14:paraId="2A61D246" w14:textId="3A522B19" w:rsidR="0015695B" w:rsidRPr="0015695B" w:rsidRDefault="0015695B" w:rsidP="0015695B">
      <w:pPr>
        <w:widowControl/>
        <w:rPr>
          <w:lang w:eastAsia="zh-CN"/>
        </w:rPr>
      </w:pPr>
      <w:r>
        <w:rPr>
          <w:lang w:eastAsia="zh-CN"/>
        </w:rPr>
        <w:br w:type="page"/>
      </w:r>
    </w:p>
    <w:p w14:paraId="7C8075E9" w14:textId="47F1B374" w:rsidR="009B7D56" w:rsidRDefault="009B7D56" w:rsidP="009B7D56">
      <w:pPr>
        <w:pStyle w:val="af0"/>
      </w:pPr>
      <w:bookmarkStart w:id="69" w:name="лр6"/>
      <w:r>
        <w:lastRenderedPageBreak/>
        <w:t>Лабораторная работа 6 «</w:t>
      </w:r>
      <w:r w:rsidR="00EC39A9" w:rsidRPr="00EC39A9">
        <w:t>Команды арифметического сопроцессора. Вычисление определенного интеграла методом Симпсона.</w:t>
      </w:r>
      <w:r>
        <w:t>»</w:t>
      </w:r>
    </w:p>
    <w:p w14:paraId="673867F3" w14:textId="16BAFD9D" w:rsidR="009B7D56" w:rsidRDefault="009B7D56" w:rsidP="009B7D56">
      <w:pPr>
        <w:pStyle w:val="af1"/>
      </w:pPr>
      <w:bookmarkStart w:id="70" w:name="лр6_1"/>
      <w:bookmarkEnd w:id="69"/>
      <w:r>
        <w:t>6.1</w:t>
      </w:r>
      <w:r>
        <w:tab/>
        <w:t>Теоретические основы лабораторной работы</w:t>
      </w:r>
    </w:p>
    <w:p w14:paraId="19A35F36" w14:textId="767F8CA3" w:rsidR="00EF3F53" w:rsidRDefault="00EF3F53" w:rsidP="00EF3F53">
      <w:pPr>
        <w:pStyle w:val="a6"/>
        <w:rPr>
          <w:lang w:eastAsia="ru-RU"/>
        </w:rPr>
      </w:pPr>
      <w:bookmarkStart w:id="71" w:name="_Hlk226968761"/>
      <w:r>
        <w:rPr>
          <w:lang w:eastAsia="ru-RU"/>
        </w:rPr>
        <w:t xml:space="preserve">- FLD – команда, которая загружает из памяти в вершину стека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вещественное число;</w:t>
      </w:r>
    </w:p>
    <w:p w14:paraId="2B8849C0" w14:textId="15D465FA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FSTP – команда, которая извлекает из вершины стека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в память вещественное число с выталкиванием;</w:t>
      </w:r>
    </w:p>
    <w:p w14:paraId="268207E5" w14:textId="3DF698F3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FSQRT – команда, которая вычисляет квадратный корень из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и помещает результат в ST(0);</w:t>
      </w:r>
    </w:p>
    <w:p w14:paraId="6575980F" w14:textId="76F1D670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FSIN – команда, которая замещает содержимое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 xml:space="preserve">0) значением </w:t>
      </w:r>
      <w:proofErr w:type="spellStart"/>
      <w:r>
        <w:rPr>
          <w:lang w:eastAsia="ru-RU"/>
        </w:rPr>
        <w:t>sin</w:t>
      </w:r>
      <w:proofErr w:type="spellEnd"/>
      <w:r>
        <w:rPr>
          <w:lang w:eastAsia="ru-RU"/>
        </w:rPr>
        <w:t>(ST(0));</w:t>
      </w:r>
    </w:p>
    <w:p w14:paraId="6B57564E" w14:textId="7DA2B32C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FMUL – команда, которая выполняет вещественное умножение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на операнд;</w:t>
      </w:r>
    </w:p>
    <w:p w14:paraId="1096ECE5" w14:textId="016C2128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FDIV – команда, которая выполняет вещественное деление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на операнд;</w:t>
      </w:r>
    </w:p>
    <w:p w14:paraId="090AB8BA" w14:textId="33A3ED0E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FADD – команда, которая выполняет вещественное сложение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с операндом;</w:t>
      </w:r>
    </w:p>
    <w:p w14:paraId="7B5D7F80" w14:textId="4AB39240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FXCH – команда, которая меняет местами содержимое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и указанного регистра стека;</w:t>
      </w:r>
    </w:p>
    <w:p w14:paraId="4CF139BA" w14:textId="231D2ADD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 xml:space="preserve">- FTST – команда, которая сравнивает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с нулём и устанавливает флаги в слове состояния;</w:t>
      </w:r>
    </w:p>
    <w:p w14:paraId="5D406185" w14:textId="62B8AECA" w:rsid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>-  FSTSW – команда, которая сохраняет слово состояния FPU в память;</w:t>
      </w:r>
    </w:p>
    <w:p w14:paraId="1EA02D7B" w14:textId="0A77BC45" w:rsidR="00EF3F53" w:rsidRPr="00EF3F53" w:rsidRDefault="00EF3F53" w:rsidP="00EF3F53">
      <w:pPr>
        <w:pStyle w:val="a6"/>
        <w:rPr>
          <w:lang w:eastAsia="ru-RU"/>
        </w:rPr>
      </w:pPr>
      <w:r>
        <w:rPr>
          <w:lang w:eastAsia="ru-RU"/>
        </w:rPr>
        <w:t>-  FINIT – команда, которая выполняет инициализацию сопроцессора.</w:t>
      </w:r>
    </w:p>
    <w:p w14:paraId="2CD786E4" w14:textId="5E8C28AC" w:rsidR="008B6A37" w:rsidRDefault="009B7D56" w:rsidP="008B6A37">
      <w:pPr>
        <w:pStyle w:val="af1"/>
      </w:pPr>
      <w:bookmarkStart w:id="72" w:name="лр6_2"/>
      <w:bookmarkEnd w:id="70"/>
      <w:bookmarkEnd w:id="71"/>
      <w:r>
        <w:t>6.2</w:t>
      </w:r>
      <w:r>
        <w:tab/>
        <w:t>Задание</w:t>
      </w:r>
    </w:p>
    <w:p w14:paraId="4207A6A8" w14:textId="43025768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 xml:space="preserve">1) В программе необходимо вычислить определённый интеграл </w:t>
      </w:r>
      <m:oMath>
        <m:r>
          <w:rPr>
            <w:rFonts w:ascii="Cambria Math" w:hAnsi="Cambria Math"/>
            <w:lang w:eastAsia="ru-RU"/>
          </w:rPr>
          <m:t>I=</m:t>
        </m:r>
        <m:nary>
          <m:naryPr>
            <m:ctrlPr>
              <w:rPr>
                <w:rFonts w:ascii="Cambria Math" w:hAnsi="Cambria Math"/>
                <w:lang w:eastAsia="ru-RU"/>
              </w:rPr>
            </m:ctrlPr>
          </m:naryPr>
          <m:sub>
            <m:r>
              <w:rPr>
                <w:rFonts w:ascii="Cambria Math" w:hAnsi="Cambria Math"/>
                <w:lang w:eastAsia="ru-RU"/>
              </w:rPr>
              <m:t>a</m:t>
            </m:r>
            <m:ctrlPr>
              <w:rPr>
                <w:rFonts w:ascii="Cambria Math" w:hAnsi="Cambria Math"/>
                <w:i/>
                <w:lang w:eastAsia="ru-RU"/>
              </w:rPr>
            </m:ctrlPr>
          </m:sub>
          <m:sup>
            <m:r>
              <w:rPr>
                <w:rFonts w:ascii="Cambria Math" w:hAnsi="Cambria Math"/>
                <w:lang w:eastAsia="ru-RU"/>
              </w:rPr>
              <m:t>b</m:t>
            </m:r>
            <m:ctrlPr>
              <w:rPr>
                <w:rFonts w:ascii="Cambria Math" w:hAnsi="Cambria Math"/>
                <w:i/>
                <w:lang w:eastAsia="ru-RU"/>
              </w:rPr>
            </m:ctrlPr>
          </m:sup>
          <m:e>
            <m:d>
              <m:dPr>
                <m:ctrlPr>
                  <w:rPr>
                    <w:rFonts w:ascii="Cambria Math" w:hAnsi="Cambria Math"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lang w:eastAsia="ru-RU"/>
                  </w:rPr>
                  <m:t>2x+</m:t>
                </m:r>
                <m:f>
                  <m:fPr>
                    <m:ctrlPr>
                      <w:rPr>
                        <w:rFonts w:ascii="Cambria Math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ru-RU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eastAsia="ru-RU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lang w:eastAsia="ru-RU"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x</m:t>
                        </m:r>
                      </m:e>
                    </m:rad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e>
            </m:d>
            <m:r>
              <w:rPr>
                <w:rFonts w:ascii="Cambria Math" w:hAnsi="Cambria Math"/>
                <w:lang w:eastAsia="ru-RU"/>
              </w:rPr>
              <m:t> </m:t>
            </m:r>
            <m:r>
              <w:rPr>
                <w:rFonts w:ascii="Cambria Math" w:hAnsi="Cambria Math"/>
                <w:lang w:eastAsia="ru-RU"/>
              </w:rPr>
              <m:t>dx</m:t>
            </m:r>
            <m:ctrlPr>
              <w:rPr>
                <w:rFonts w:ascii="Cambria Math" w:hAnsi="Cambria Math"/>
                <w:i/>
                <w:lang w:eastAsia="ru-RU"/>
              </w:rPr>
            </m:ctrlPr>
          </m:e>
        </m:nary>
      </m:oMath>
      <w:r w:rsidR="00D00A4A" w:rsidRPr="00D00A4A">
        <w:rPr>
          <w:lang w:eastAsia="ru-RU"/>
        </w:rPr>
        <w:t xml:space="preserve"> </w:t>
      </w:r>
      <w:r>
        <w:rPr>
          <w:lang w:eastAsia="ru-RU"/>
        </w:rPr>
        <w:t>при заданном числе интервалов N методом Симпсона на языке ассемблера с использованием команд арифметического сопроцессора.</w:t>
      </w:r>
    </w:p>
    <w:p w14:paraId="7482FFE8" w14:textId="433535A6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>2) Значения переменных передаются в качестве параметров функции.</w:t>
      </w:r>
    </w:p>
    <w:p w14:paraId="00E8FD40" w14:textId="6B5803FC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lastRenderedPageBreak/>
        <w:t>3) Составить таблицу расчётов вычисления интеграла при заданном числе интервалов N и вывести на экран. Выводить пошаговый расчёт интеграла по формуле Симпсона:</w:t>
      </w:r>
    </w:p>
    <w:p w14:paraId="211A7A1D" w14:textId="00B8AEB1" w:rsidR="008B6A37" w:rsidRDefault="00902F62" w:rsidP="008B6A37">
      <w:pPr>
        <w:pStyle w:val="a6"/>
        <w:rPr>
          <w:lang w:eastAsia="ru-RU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b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a</m:t>
              </m:r>
            </m:sup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f(x)dx</m:t>
              </m:r>
            </m:e>
          </m:nary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b-a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6n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+ y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2n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+ 4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 xml:space="preserve">+ …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eastAsia="ru-RU"/>
                            </w:rPr>
                            <m:t>2n-1</m:t>
                          </m:r>
                        </m:e>
                      </m:d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+ 2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 xml:space="preserve">+ … 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eastAsia="ru-RU"/>
                            </w:rPr>
                            <m:t>2n-2</m:t>
                          </m:r>
                        </m:e>
                      </m:d>
                    </m:sub>
                  </m:sSub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</m:d>
        </m:oMath>
      </m:oMathPara>
    </w:p>
    <w:p w14:paraId="7244E7C9" w14:textId="0062DD07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 xml:space="preserve">4) Все параметры уравнения имеют тип </w:t>
      </w:r>
      <w:proofErr w:type="spellStart"/>
      <w:r>
        <w:rPr>
          <w:lang w:eastAsia="ru-RU"/>
        </w:rPr>
        <w:t>double</w:t>
      </w:r>
      <w:proofErr w:type="spellEnd"/>
      <w:r>
        <w:rPr>
          <w:lang w:eastAsia="ru-RU"/>
        </w:rPr>
        <w:t>.</w:t>
      </w:r>
    </w:p>
    <w:p w14:paraId="4C0D0BC6" w14:textId="6BC6033F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>5) Проверку деления на 0 реализовать также на встроенном ассемблере.</w:t>
      </w:r>
    </w:p>
    <w:p w14:paraId="53F3FF8B" w14:textId="26778073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>6) Если не найден корень интеграла, то вывести соответствующее сообщение.</w:t>
      </w:r>
    </w:p>
    <w:p w14:paraId="44288B9D" w14:textId="518787AE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>7) В качестве комментария к каждой строке необходимо указать, какой промежуточный результат, в каком регистре формируется.</w:t>
      </w:r>
    </w:p>
    <w:p w14:paraId="055B8314" w14:textId="576CF820" w:rsid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>8) В качестве комментария к строкам, содержащим команды сопроцессора, необходимо указать состояние регистров сопроцессора.</w:t>
      </w:r>
    </w:p>
    <w:p w14:paraId="35FBBED8" w14:textId="22C0373C" w:rsidR="008B6A37" w:rsidRPr="008B6A37" w:rsidRDefault="008B6A37" w:rsidP="008B6A37">
      <w:pPr>
        <w:pStyle w:val="a6"/>
        <w:rPr>
          <w:lang w:eastAsia="ru-RU"/>
        </w:rPr>
      </w:pPr>
      <w:r>
        <w:rPr>
          <w:lang w:eastAsia="ru-RU"/>
        </w:rPr>
        <w:t>9) Результат можно возвращать из функции в вершине стека сопроцессора.</w:t>
      </w:r>
    </w:p>
    <w:p w14:paraId="7AD45DE1" w14:textId="77777777" w:rsidR="00822559" w:rsidRDefault="00822559" w:rsidP="009B7D56">
      <w:pPr>
        <w:pStyle w:val="af1"/>
      </w:pPr>
      <w:bookmarkStart w:id="73" w:name="лр6_3"/>
      <w:bookmarkEnd w:id="72"/>
    </w:p>
    <w:p w14:paraId="03C29172" w14:textId="77777777" w:rsidR="00822559" w:rsidRDefault="00822559" w:rsidP="009B7D56">
      <w:pPr>
        <w:pStyle w:val="af1"/>
      </w:pPr>
    </w:p>
    <w:p w14:paraId="25CCBCAB" w14:textId="77777777" w:rsidR="00822559" w:rsidRDefault="00822559" w:rsidP="009B7D56">
      <w:pPr>
        <w:pStyle w:val="af1"/>
      </w:pPr>
    </w:p>
    <w:p w14:paraId="45F82830" w14:textId="77777777" w:rsidR="00822559" w:rsidRDefault="00822559" w:rsidP="009B7D56">
      <w:pPr>
        <w:pStyle w:val="af1"/>
      </w:pPr>
    </w:p>
    <w:p w14:paraId="66F98CA1" w14:textId="77777777" w:rsidR="00822559" w:rsidRDefault="00822559" w:rsidP="009B7D56">
      <w:pPr>
        <w:pStyle w:val="af1"/>
      </w:pPr>
    </w:p>
    <w:p w14:paraId="01536AA5" w14:textId="77777777" w:rsidR="00822559" w:rsidRDefault="00822559" w:rsidP="009B7D56">
      <w:pPr>
        <w:pStyle w:val="af1"/>
      </w:pPr>
    </w:p>
    <w:p w14:paraId="3C41C66F" w14:textId="77777777" w:rsidR="00822559" w:rsidRDefault="00822559" w:rsidP="009B7D56">
      <w:pPr>
        <w:pStyle w:val="af1"/>
      </w:pPr>
    </w:p>
    <w:p w14:paraId="6A7747CB" w14:textId="77777777" w:rsidR="00822559" w:rsidRDefault="00822559" w:rsidP="009B7D56">
      <w:pPr>
        <w:pStyle w:val="af1"/>
      </w:pPr>
    </w:p>
    <w:p w14:paraId="0B891E5A" w14:textId="77777777" w:rsidR="00822559" w:rsidRDefault="00822559" w:rsidP="009B7D56">
      <w:pPr>
        <w:pStyle w:val="af1"/>
      </w:pPr>
    </w:p>
    <w:p w14:paraId="00747F75" w14:textId="77777777" w:rsidR="00822559" w:rsidRDefault="00822559" w:rsidP="009B7D56">
      <w:pPr>
        <w:pStyle w:val="af1"/>
      </w:pPr>
    </w:p>
    <w:p w14:paraId="0EC06528" w14:textId="77777777" w:rsidR="00822559" w:rsidRDefault="00822559" w:rsidP="009B7D56">
      <w:pPr>
        <w:pStyle w:val="af1"/>
      </w:pPr>
    </w:p>
    <w:p w14:paraId="565CCCCF" w14:textId="104A558B" w:rsidR="009B7D56" w:rsidRDefault="009B7D56" w:rsidP="009B7D56">
      <w:pPr>
        <w:pStyle w:val="af1"/>
      </w:pPr>
      <w:r>
        <w:lastRenderedPageBreak/>
        <w:t>6.3</w:t>
      </w:r>
      <w:r>
        <w:tab/>
        <w:t>Схема алгоритма</w:t>
      </w:r>
    </w:p>
    <w:p w14:paraId="5E5639D2" w14:textId="2573F7E7" w:rsidR="00822559" w:rsidRDefault="00281879" w:rsidP="00822559">
      <w:pPr>
        <w:pStyle w:val="a6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08770CA2" wp14:editId="1EC338BD">
            <wp:extent cx="4406076" cy="846843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772" cy="847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C7BC" w14:textId="5E58A6E2" w:rsidR="00822559" w:rsidRDefault="00822559" w:rsidP="00822559">
      <w:pPr>
        <w:pStyle w:val="14"/>
        <w:jc w:val="center"/>
      </w:pPr>
      <w:r>
        <w:rPr>
          <w:b w:val="0"/>
          <w:bCs w:val="0"/>
          <w:color w:val="000000"/>
          <w:sz w:val="28"/>
          <w:szCs w:val="28"/>
        </w:rPr>
        <w:t>Рисунок 6.1 – Схема алгоритма</w:t>
      </w:r>
    </w:p>
    <w:p w14:paraId="24BAC375" w14:textId="77777777" w:rsidR="003048A7" w:rsidRDefault="003048A7" w:rsidP="00822559">
      <w:pPr>
        <w:pStyle w:val="af1"/>
        <w:ind w:left="0"/>
      </w:pPr>
      <w:bookmarkStart w:id="74" w:name="лр6_4"/>
      <w:bookmarkEnd w:id="73"/>
    </w:p>
    <w:p w14:paraId="4129FE56" w14:textId="4E4AC029" w:rsidR="009B7D56" w:rsidRDefault="009B7D56" w:rsidP="009B7D56">
      <w:pPr>
        <w:pStyle w:val="af1"/>
      </w:pPr>
      <w:r>
        <w:t>6.4</w:t>
      </w:r>
      <w:r>
        <w:tab/>
        <w:t>Результаты тестирования</w:t>
      </w:r>
    </w:p>
    <w:p w14:paraId="5C3CEF50" w14:textId="1A4FE0A2" w:rsidR="00F15349" w:rsidRDefault="000A60B4" w:rsidP="00F15349">
      <w:pPr>
        <w:pStyle w:val="a6"/>
        <w:jc w:val="center"/>
        <w:rPr>
          <w:lang w:eastAsia="ru-RU"/>
        </w:rPr>
      </w:pPr>
      <w:r w:rsidRPr="000A60B4">
        <w:rPr>
          <w:lang w:eastAsia="ru-RU"/>
        </w:rPr>
        <w:drawing>
          <wp:inline distT="0" distB="0" distL="0" distR="0" wp14:anchorId="05696CC3" wp14:editId="25EDE80D">
            <wp:extent cx="5322627" cy="4754175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5450" cy="475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30C7" w14:textId="4DE68146" w:rsidR="00474693" w:rsidRPr="00505C89" w:rsidRDefault="00474693" w:rsidP="00505C89">
      <w:pPr>
        <w:pStyle w:val="14"/>
        <w:jc w:val="center"/>
        <w:rPr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 xml:space="preserve">Рисунок 6.2 – Пример работы программы при </w:t>
      </w:r>
      <w:r>
        <w:rPr>
          <w:b w:val="0"/>
          <w:bCs w:val="0"/>
          <w:color w:val="000000"/>
          <w:sz w:val="28"/>
          <w:szCs w:val="28"/>
          <w:lang w:val="en-US"/>
        </w:rPr>
        <w:t>N</w:t>
      </w:r>
      <w:r w:rsidRPr="00474693">
        <w:rPr>
          <w:b w:val="0"/>
          <w:bCs w:val="0"/>
          <w:color w:val="000000"/>
          <w:sz w:val="28"/>
          <w:szCs w:val="28"/>
        </w:rPr>
        <w:t>=4</w:t>
      </w:r>
    </w:p>
    <w:p w14:paraId="3CEE0CA3" w14:textId="77777777" w:rsidR="00474693" w:rsidRPr="00F15349" w:rsidRDefault="00474693" w:rsidP="00F15349">
      <w:pPr>
        <w:pStyle w:val="a6"/>
        <w:jc w:val="center"/>
        <w:rPr>
          <w:lang w:eastAsia="ru-RU"/>
        </w:rPr>
      </w:pPr>
    </w:p>
    <w:p w14:paraId="030EFA9E" w14:textId="3A1B1467" w:rsidR="00486547" w:rsidRDefault="00486547" w:rsidP="00486547">
      <w:pPr>
        <w:pStyle w:val="af0"/>
      </w:pPr>
      <w:bookmarkStart w:id="75" w:name="лр7"/>
      <w:bookmarkEnd w:id="74"/>
      <w:r>
        <w:t>Лабораторная работа 7 «</w:t>
      </w:r>
      <w:r w:rsidR="00617E95" w:rsidRPr="00617E95">
        <w:t>Команды арифметического сопроцессора. Вычисление суммы ряда с заданной точностью.</w:t>
      </w:r>
      <w:r>
        <w:t>»</w:t>
      </w:r>
    </w:p>
    <w:p w14:paraId="70B13CE9" w14:textId="08EF2CFC" w:rsidR="00486547" w:rsidRDefault="00486547" w:rsidP="003163AB">
      <w:pPr>
        <w:pStyle w:val="af1"/>
        <w:numPr>
          <w:ilvl w:val="1"/>
          <w:numId w:val="13"/>
        </w:numPr>
      </w:pPr>
      <w:bookmarkStart w:id="76" w:name="лр7_1"/>
      <w:bookmarkEnd w:id="75"/>
      <w:r>
        <w:t>Теоретические основы лабораторной работы</w:t>
      </w:r>
    </w:p>
    <w:p w14:paraId="5B2D76E2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FLD – команда, которая загружает из памяти в вершину стека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вещественное число;</w:t>
      </w:r>
    </w:p>
    <w:p w14:paraId="7A36A034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FSTP – команда, которая извлекает из вершины стека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в память вещественное число с выталкиванием;</w:t>
      </w:r>
    </w:p>
    <w:p w14:paraId="1CACDE82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FSQRT – команда, которая вычисляет квадратный корень из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и помещает результат в ST(0);</w:t>
      </w:r>
    </w:p>
    <w:p w14:paraId="2EE0DF32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lastRenderedPageBreak/>
        <w:t xml:space="preserve">- FSIN – команда, которая замещает содержимое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 xml:space="preserve">0) значением </w:t>
      </w:r>
      <w:proofErr w:type="spellStart"/>
      <w:r>
        <w:rPr>
          <w:lang w:eastAsia="ru-RU"/>
        </w:rPr>
        <w:t>sin</w:t>
      </w:r>
      <w:proofErr w:type="spellEnd"/>
      <w:r>
        <w:rPr>
          <w:lang w:eastAsia="ru-RU"/>
        </w:rPr>
        <w:t>(ST(0));</w:t>
      </w:r>
    </w:p>
    <w:p w14:paraId="03DF3CF6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FMUL – команда, которая выполняет вещественное умножение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на операнд;</w:t>
      </w:r>
    </w:p>
    <w:p w14:paraId="26325AE6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FDIV – команда, которая выполняет вещественное деление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на операнд;</w:t>
      </w:r>
    </w:p>
    <w:p w14:paraId="74D5DF80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FADD – команда, которая выполняет вещественное сложение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с операндом;</w:t>
      </w:r>
    </w:p>
    <w:p w14:paraId="4BEC294F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FXCH – команда, которая меняет местами содержимое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и указанного регистра стека;</w:t>
      </w:r>
    </w:p>
    <w:p w14:paraId="3DF9A69F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 xml:space="preserve">- FTST – команда, которая сравнивает </w:t>
      </w:r>
      <w:proofErr w:type="gramStart"/>
      <w:r>
        <w:rPr>
          <w:lang w:eastAsia="ru-RU"/>
        </w:rPr>
        <w:t>ST(</w:t>
      </w:r>
      <w:proofErr w:type="gramEnd"/>
      <w:r>
        <w:rPr>
          <w:lang w:eastAsia="ru-RU"/>
        </w:rPr>
        <w:t>0) с нулём и устанавливает флаги в слове состояния;</w:t>
      </w:r>
    </w:p>
    <w:p w14:paraId="2D7A0352" w14:textId="77777777" w:rsid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>-  FSTSW – команда, которая сохраняет слово состояния FPU в память;</w:t>
      </w:r>
    </w:p>
    <w:p w14:paraId="091BC207" w14:textId="3CDE274C" w:rsidR="00C67AD7" w:rsidRPr="00C67AD7" w:rsidRDefault="00C67AD7" w:rsidP="00C67AD7">
      <w:pPr>
        <w:pStyle w:val="a6"/>
        <w:rPr>
          <w:lang w:eastAsia="ru-RU"/>
        </w:rPr>
      </w:pPr>
      <w:r>
        <w:rPr>
          <w:lang w:eastAsia="ru-RU"/>
        </w:rPr>
        <w:t>-  FINIT – команда, которая выполняет инициализацию сопроцессора.</w:t>
      </w:r>
    </w:p>
    <w:p w14:paraId="5A7ABBB8" w14:textId="5896299E" w:rsidR="00486547" w:rsidRDefault="00346F65" w:rsidP="003163AB">
      <w:pPr>
        <w:pStyle w:val="af1"/>
        <w:numPr>
          <w:ilvl w:val="1"/>
          <w:numId w:val="13"/>
        </w:numPr>
      </w:pPr>
      <w:bookmarkStart w:id="77" w:name="лр7_2"/>
      <w:bookmarkEnd w:id="76"/>
      <w:r>
        <w:t xml:space="preserve"> </w:t>
      </w:r>
      <w:r w:rsidR="00486547">
        <w:t>Задание</w:t>
      </w:r>
    </w:p>
    <w:p w14:paraId="39AE2E46" w14:textId="751D6ED6" w:rsidR="00617E95" w:rsidRDefault="00346F65" w:rsidP="003163AB">
      <w:pPr>
        <w:pStyle w:val="a6"/>
        <w:numPr>
          <w:ilvl w:val="0"/>
          <w:numId w:val="14"/>
        </w:numPr>
        <w:ind w:left="0" w:firstLine="709"/>
      </w:pPr>
      <w:r>
        <w:t>В программе необходимо реализовать функцию определения значения некоторой элементарной функции y, зависящей от аргумента x на языке ассемблера с использованием команд арифметического сопроцессора.</w:t>
      </w:r>
    </w:p>
    <w:p w14:paraId="41902143" w14:textId="2C5873C2" w:rsidR="00346F65" w:rsidRPr="00346F65" w:rsidRDefault="00346F65" w:rsidP="003163AB">
      <w:pPr>
        <w:pStyle w:val="a6"/>
        <w:numPr>
          <w:ilvl w:val="0"/>
          <w:numId w:val="14"/>
        </w:numPr>
        <w:ind w:left="0" w:firstLine="709"/>
        <w:rPr>
          <w:szCs w:val="28"/>
        </w:rPr>
      </w:pPr>
      <w:r w:rsidRPr="00346F65">
        <w:rPr>
          <w:szCs w:val="28"/>
        </w:rPr>
        <w:t>Функция вычисляется в виде суммы ряда. Вычисления прекращаются если</w:t>
      </w:r>
      <w:r w:rsidR="00973A64" w:rsidRPr="00973A64">
        <w:rPr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k+1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-S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Cs w:val="28"/>
          </w:rPr>
          <m:t>≤ε</m:t>
        </m:r>
      </m:oMath>
      <w:r w:rsidRPr="00346F65">
        <w:rPr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k+1</m:t>
            </m:r>
          </m:sub>
        </m:sSub>
      </m:oMath>
      <w:r w:rsidRPr="00346F65">
        <w:rPr>
          <w:szCs w:val="28"/>
        </w:rPr>
        <w:t xml:space="preserve"> – последующий член ряда;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973A64" w:rsidRPr="00973A64">
        <w:rPr>
          <w:szCs w:val="28"/>
        </w:rPr>
        <w:t xml:space="preserve"> </w:t>
      </w:r>
      <w:r w:rsidRPr="00346F65">
        <w:rPr>
          <w:szCs w:val="28"/>
        </w:rPr>
        <w:t xml:space="preserve">- предыдущий член ряда. Кроме того, на случай плохой сходимости следует ограничить количество слагаемых сверху некоторым наперёд заданным N, т.е. выход их вычислительной процедуры может произойти не по условию − </w:t>
      </w:r>
      <w:r w:rsidR="00973A64" w:rsidRPr="00973A64">
        <w:rPr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k+1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-S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Cs w:val="28"/>
          </w:rPr>
          <m:t>≤ε</m:t>
        </m:r>
      </m:oMath>
      <w:r w:rsidR="00973A64" w:rsidRPr="00973A64">
        <w:rPr>
          <w:szCs w:val="28"/>
        </w:rPr>
        <w:t xml:space="preserve">, </w:t>
      </w:r>
      <w:r w:rsidRPr="00346F65">
        <w:rPr>
          <w:szCs w:val="28"/>
        </w:rPr>
        <w:t>а по условию k &gt; N. Значение функции и количество итераций вывести для контроля на экран.</w:t>
      </w:r>
    </w:p>
    <w:p w14:paraId="5158D916" w14:textId="10D1992E" w:rsidR="00346F65" w:rsidRPr="00346F65" w:rsidRDefault="00346F65" w:rsidP="003163AB">
      <w:pPr>
        <w:pStyle w:val="a6"/>
        <w:numPr>
          <w:ilvl w:val="0"/>
          <w:numId w:val="14"/>
        </w:numPr>
        <w:ind w:left="0" w:firstLine="709"/>
        <w:rPr>
          <w:szCs w:val="28"/>
        </w:rPr>
      </w:pPr>
      <w:r w:rsidRPr="00346F65">
        <w:rPr>
          <w:szCs w:val="28"/>
        </w:rPr>
        <w:t xml:space="preserve">Значение параметров x, </w:t>
      </w:r>
      <m:oMath>
        <m:r>
          <w:rPr>
            <w:rFonts w:ascii="Cambria Math" w:hAnsi="Cambria Math"/>
            <w:szCs w:val="28"/>
          </w:rPr>
          <m:t>ε</m:t>
        </m:r>
      </m:oMath>
      <w:r w:rsidRPr="00346F65">
        <w:rPr>
          <w:szCs w:val="28"/>
        </w:rPr>
        <w:t xml:space="preserve"> и N передаются в качестве аргументов функции.</w:t>
      </w:r>
    </w:p>
    <w:p w14:paraId="588D0159" w14:textId="5AD9A088" w:rsidR="00346F65" w:rsidRPr="00346F65" w:rsidRDefault="00346F65" w:rsidP="003163AB">
      <w:pPr>
        <w:pStyle w:val="a6"/>
        <w:numPr>
          <w:ilvl w:val="0"/>
          <w:numId w:val="14"/>
        </w:numPr>
        <w:ind w:left="0" w:firstLine="709"/>
        <w:rPr>
          <w:szCs w:val="28"/>
        </w:rPr>
      </w:pPr>
      <w:r w:rsidRPr="00346F65">
        <w:rPr>
          <w:szCs w:val="28"/>
        </w:rPr>
        <w:t xml:space="preserve">В программе необходимо также реализовать функцию вычисления значения элементарной функции на основе аналитического выражения, также </w:t>
      </w:r>
      <w:r w:rsidRPr="00346F65">
        <w:rPr>
          <w:szCs w:val="28"/>
        </w:rPr>
        <w:lastRenderedPageBreak/>
        <w:t>с использованием команд арифметического сопроцессора. Значение функции вывести для контроля на экран.</w:t>
      </w:r>
    </w:p>
    <w:p w14:paraId="3479A3CD" w14:textId="6477969B" w:rsidR="00346F65" w:rsidRPr="00346F65" w:rsidRDefault="00346F65" w:rsidP="003163AB">
      <w:pPr>
        <w:pStyle w:val="a6"/>
        <w:numPr>
          <w:ilvl w:val="0"/>
          <w:numId w:val="14"/>
        </w:numPr>
        <w:ind w:left="0" w:firstLine="709"/>
        <w:rPr>
          <w:szCs w:val="28"/>
        </w:rPr>
      </w:pPr>
      <w:r w:rsidRPr="00346F65">
        <w:rPr>
          <w:szCs w:val="28"/>
        </w:rPr>
        <w:t>Необходимо определить достигнутую погрешность, вычислив отклонение аналитического значения от значения, вычисленного с помощью ряда. Значение погрешности также вывести для контроля на экран.</w:t>
      </w:r>
    </w:p>
    <w:p w14:paraId="317EDE5D" w14:textId="25A666D4" w:rsidR="00346F65" w:rsidRDefault="00346F65" w:rsidP="003163AB">
      <w:pPr>
        <w:pStyle w:val="a6"/>
        <w:numPr>
          <w:ilvl w:val="0"/>
          <w:numId w:val="14"/>
        </w:numPr>
        <w:ind w:left="0" w:firstLine="709"/>
        <w:rPr>
          <w:szCs w:val="28"/>
        </w:rPr>
      </w:pPr>
      <w:r w:rsidRPr="00346F65">
        <w:rPr>
          <w:szCs w:val="28"/>
        </w:rPr>
        <w:t>В качестве комментария к строкам, содержащим команды сопроцессора необходимо указать состояние регистров сопроцессора.</w:t>
      </w:r>
    </w:p>
    <w:p w14:paraId="7BC3A715" w14:textId="7E303EB7" w:rsidR="00390A45" w:rsidRPr="00390A45" w:rsidRDefault="00390A45" w:rsidP="00390A45">
      <w:pPr>
        <w:pStyle w:val="a6"/>
        <w:ind w:left="709" w:firstLine="0"/>
        <w:rPr>
          <w:szCs w:val="28"/>
        </w:rPr>
      </w:pPr>
      <w:r>
        <w:rPr>
          <w:szCs w:val="28"/>
        </w:rPr>
        <w:t xml:space="preserve">Условие: </w:t>
      </w:r>
      <m:oMath>
        <m:nary>
          <m:naryPr>
            <m:chr m:val="∑"/>
            <m:ctrlPr>
              <w:rPr>
                <w:rFonts w:ascii="Cambria Math" w:hAnsi="Cambria Math"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n=0</m:t>
            </m:r>
            <m:ctrlPr>
              <w:rPr>
                <w:rFonts w:ascii="Cambria Math" w:hAnsi="Cambria Math"/>
                <w:i/>
                <w:szCs w:val="28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∞</m:t>
            </m:r>
            <m:ctrlPr>
              <w:rPr>
                <w:rFonts w:ascii="Cambria Math" w:hAnsi="Cambria Math"/>
                <w:i/>
                <w:szCs w:val="28"/>
              </w:rPr>
            </m:ctrlPr>
          </m:sup>
          <m:e>
            <m:f>
              <m:fPr>
                <m:ctrlPr>
                  <w:rPr>
                    <w:rFonts w:ascii="Cambria Math" w:hAnsi="Cambria Math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sup>
                </m:sSup>
                <m:ctrlPr>
                  <w:rPr>
                    <w:rFonts w:ascii="Cambria Math" w:hAnsi="Cambria Math"/>
                    <w:i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Cs w:val="28"/>
                  </w:rPr>
                  <m:t>n!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den>
            </m:f>
            <m:ctrlPr>
              <w:rPr>
                <w:rFonts w:ascii="Cambria Math" w:hAnsi="Cambria Math"/>
                <w:i/>
                <w:szCs w:val="28"/>
              </w:rPr>
            </m:ctrlPr>
          </m:e>
        </m:nary>
      </m:oMath>
    </w:p>
    <w:p w14:paraId="3180632D" w14:textId="257010D5" w:rsidR="00486547" w:rsidRDefault="00486547" w:rsidP="008A627C">
      <w:pPr>
        <w:pStyle w:val="af1"/>
        <w:numPr>
          <w:ilvl w:val="1"/>
          <w:numId w:val="13"/>
        </w:numPr>
      </w:pPr>
      <w:bookmarkStart w:id="78" w:name="лр7_3"/>
      <w:bookmarkEnd w:id="77"/>
      <w:r>
        <w:t>Схема алгоритма</w:t>
      </w:r>
    </w:p>
    <w:p w14:paraId="21110817" w14:textId="374C1154" w:rsidR="008A627C" w:rsidRDefault="00420960" w:rsidP="002D3D48">
      <w:pPr>
        <w:pStyle w:val="a6"/>
        <w:ind w:left="1069"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3262D825" wp14:editId="7EDE9F95">
            <wp:extent cx="4237630" cy="564050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764" cy="569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3C65E" w14:textId="74200CDD" w:rsidR="008A627C" w:rsidRDefault="008A627C" w:rsidP="008A627C">
      <w:pPr>
        <w:pStyle w:val="af4"/>
      </w:pPr>
      <w:r w:rsidRPr="00341253">
        <w:t xml:space="preserve">Рисунок </w:t>
      </w:r>
      <w:r>
        <w:t>7</w:t>
      </w:r>
      <w:r w:rsidRPr="00341253">
        <w:t xml:space="preserve">.1 – Схема алгоритма </w:t>
      </w:r>
      <w:r>
        <w:t>вычисления суммы заданного ряда</w:t>
      </w:r>
    </w:p>
    <w:p w14:paraId="6DFE87FE" w14:textId="77777777" w:rsidR="008A627C" w:rsidRDefault="008A627C" w:rsidP="008A627C">
      <w:pPr>
        <w:pStyle w:val="a6"/>
        <w:ind w:left="1069" w:firstLine="0"/>
        <w:rPr>
          <w:lang w:eastAsia="ru-RU"/>
        </w:rPr>
      </w:pPr>
    </w:p>
    <w:p w14:paraId="5DC2079E" w14:textId="77777777" w:rsidR="008A627C" w:rsidRPr="008A627C" w:rsidRDefault="008A627C" w:rsidP="008A627C">
      <w:pPr>
        <w:pStyle w:val="a6"/>
        <w:ind w:left="1069" w:firstLine="0"/>
        <w:rPr>
          <w:lang w:eastAsia="ru-RU"/>
        </w:rPr>
      </w:pPr>
    </w:p>
    <w:p w14:paraId="53B89835" w14:textId="77777777" w:rsidR="00495D4E" w:rsidRDefault="00495D4E" w:rsidP="00486547">
      <w:pPr>
        <w:pStyle w:val="af1"/>
      </w:pPr>
      <w:bookmarkStart w:id="79" w:name="лр7_4"/>
      <w:bookmarkEnd w:id="78"/>
    </w:p>
    <w:p w14:paraId="7354E7FC" w14:textId="77777777" w:rsidR="00495D4E" w:rsidRDefault="00495D4E" w:rsidP="00486547">
      <w:pPr>
        <w:pStyle w:val="af1"/>
      </w:pPr>
    </w:p>
    <w:p w14:paraId="17B2F0AD" w14:textId="77777777" w:rsidR="00495D4E" w:rsidRDefault="00495D4E" w:rsidP="00486547">
      <w:pPr>
        <w:pStyle w:val="af1"/>
      </w:pPr>
    </w:p>
    <w:p w14:paraId="7CCBD816" w14:textId="77777777" w:rsidR="00495D4E" w:rsidRDefault="00495D4E" w:rsidP="00486547">
      <w:pPr>
        <w:pStyle w:val="af1"/>
      </w:pPr>
    </w:p>
    <w:p w14:paraId="7B907D92" w14:textId="77777777" w:rsidR="00495D4E" w:rsidRDefault="00495D4E" w:rsidP="00486547">
      <w:pPr>
        <w:pStyle w:val="af1"/>
      </w:pPr>
    </w:p>
    <w:p w14:paraId="1CF7BF30" w14:textId="77777777" w:rsidR="002D3D48" w:rsidRDefault="002D3D48" w:rsidP="00486547">
      <w:pPr>
        <w:pStyle w:val="af1"/>
      </w:pPr>
    </w:p>
    <w:p w14:paraId="25698D51" w14:textId="3A7B083C" w:rsidR="009B7D56" w:rsidRDefault="00486547" w:rsidP="00486547">
      <w:pPr>
        <w:pStyle w:val="af1"/>
      </w:pPr>
      <w:r>
        <w:t>7.4</w:t>
      </w:r>
      <w:r>
        <w:tab/>
        <w:t>Результаты тестирования</w:t>
      </w:r>
    </w:p>
    <w:p w14:paraId="3730C23A" w14:textId="7CEDC324" w:rsidR="00057BE6" w:rsidRDefault="007D58B0" w:rsidP="00057BE6">
      <w:pPr>
        <w:pStyle w:val="af4"/>
      </w:pPr>
      <w:r w:rsidRPr="007D58B0">
        <w:drawing>
          <wp:inline distT="0" distB="0" distL="0" distR="0" wp14:anchorId="486449FE" wp14:editId="4FE6C6CA">
            <wp:extent cx="4128447" cy="5177551"/>
            <wp:effectExtent l="0" t="0" r="5715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5586" cy="519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2529" w14:textId="77777777" w:rsidR="00465372" w:rsidRDefault="00057BE6" w:rsidP="00465372">
      <w:pPr>
        <w:pStyle w:val="af4"/>
      </w:pPr>
      <w:r w:rsidRPr="00057BE6">
        <w:t>Рисунок 7.2 – Прим</w:t>
      </w:r>
      <w:bookmarkStart w:id="80" w:name="_GoBack"/>
      <w:bookmarkEnd w:id="80"/>
      <w:r w:rsidRPr="00057BE6">
        <w:t xml:space="preserve">ер работы программы при </w:t>
      </w:r>
      <w:r>
        <w:rPr>
          <w:lang w:val="en-US"/>
        </w:rPr>
        <w:t>x</w:t>
      </w:r>
      <w:r w:rsidRPr="00057BE6">
        <w:t>=</w:t>
      </w:r>
      <w:r w:rsidR="007D58B0" w:rsidRPr="007D58B0">
        <w:t>0.8</w:t>
      </w:r>
      <w:r w:rsidRPr="00057BE6">
        <w:t xml:space="preserve">, </w:t>
      </w:r>
      <w:r>
        <w:rPr>
          <w:lang w:val="en-US"/>
        </w:rPr>
        <w:t>N</w:t>
      </w:r>
      <w:r w:rsidRPr="00057BE6">
        <w:t>=</w:t>
      </w:r>
      <w:r w:rsidR="007D58B0" w:rsidRPr="007D58B0">
        <w:t>20</w:t>
      </w:r>
      <w:bookmarkStart w:id="81" w:name="_Toc477015446"/>
      <w:bookmarkStart w:id="82" w:name="_Toc477015595"/>
      <w:bookmarkStart w:id="83" w:name="_Toc158496626"/>
      <w:bookmarkEnd w:id="64"/>
      <w:bookmarkEnd w:id="68"/>
      <w:bookmarkEnd w:id="79"/>
    </w:p>
    <w:p w14:paraId="31BDCAD6" w14:textId="49E91DB2" w:rsidR="005F2F93" w:rsidRPr="00F3164C" w:rsidRDefault="005F2F93" w:rsidP="00465372">
      <w:pPr>
        <w:pStyle w:val="af4"/>
      </w:pPr>
      <w:r w:rsidRPr="00F3164C">
        <w:lastRenderedPageBreak/>
        <w:t>СПИСОК ИСПОЛЬЗОВАННЫХ ИСТОЧНИКОВ</w:t>
      </w:r>
      <w:bookmarkEnd w:id="81"/>
      <w:bookmarkEnd w:id="82"/>
      <w:bookmarkEnd w:id="83"/>
    </w:p>
    <w:p w14:paraId="2B347F1C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>Зеленко Л.С. Методические указания к лабораторной работе № 1 «Арифметические и логические команды в ассемблере»/ Л.С. Зеленко, Д.С. </w:t>
      </w:r>
      <w:proofErr w:type="spellStart"/>
      <w:r w:rsidRPr="00EC0A08">
        <w:t>Оплачко</w:t>
      </w:r>
      <w:proofErr w:type="spellEnd"/>
      <w:r w:rsidRPr="00EC0A08">
        <w:t>. Самара: изд-во СГАУ, 2015. 24 с.</w:t>
      </w:r>
    </w:p>
    <w:p w14:paraId="17FD158A" w14:textId="0020B0E2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Базовая система команд микропроцессора [Электронный ресурс]. URL: </w:t>
      </w:r>
      <w:hyperlink r:id="rId31" w:history="1">
        <w:r w:rsidRPr="00EC0A08">
          <w:rPr>
            <w:rStyle w:val="af5"/>
            <w:color w:val="auto"/>
            <w:u w:val="none"/>
          </w:rPr>
          <w:t>https://prog-cpp.ru/asm-command/</w:t>
        </w:r>
      </w:hyperlink>
      <w:r w:rsidRPr="00EC0A08">
        <w:t xml:space="preserve"> (дата обращения </w:t>
      </w:r>
      <w:r>
        <w:t>16</w:t>
      </w:r>
      <w:r w:rsidRPr="00EC0A08">
        <w:t>.0</w:t>
      </w:r>
      <w:r>
        <w:t>3</w:t>
      </w:r>
      <w:r w:rsidRPr="00EC0A08">
        <w:t>.202</w:t>
      </w:r>
      <w:r>
        <w:t>6</w:t>
      </w:r>
      <w:r w:rsidRPr="00EC0A08">
        <w:t>)</w:t>
      </w:r>
    </w:p>
    <w:p w14:paraId="633003BB" w14:textId="47C8AE2E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Форматирование строк и ввода-вывода (современный C++) [Электронный ресурс]. URL: https://learn.microsoft.com/ru-ru/cpp/text/string-and-i-o-formatting-modern-cpp?view=msvc-170 (дата обращения </w:t>
      </w:r>
      <w:r>
        <w:t>16</w:t>
      </w:r>
      <w:r w:rsidRPr="00EC0A08">
        <w:t>.0</w:t>
      </w:r>
      <w:r>
        <w:t>3</w:t>
      </w:r>
      <w:r w:rsidRPr="00EC0A08">
        <w:t>.20</w:t>
      </w:r>
      <w:r>
        <w:t>26</w:t>
      </w:r>
      <w:r w:rsidRPr="00EC0A08">
        <w:t>)</w:t>
      </w:r>
    </w:p>
    <w:p w14:paraId="440C0A67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ГОСТ 19.701-90 (ИСО 5807-85). ЕСПД. Схемы алгоритмов, программ, данных и систем. Условные обозначения и правила выполнения.  </w:t>
      </w:r>
      <w:proofErr w:type="spellStart"/>
      <w:r w:rsidRPr="00EC0A08">
        <w:t>Введ</w:t>
      </w:r>
      <w:proofErr w:type="spellEnd"/>
      <w:r w:rsidRPr="00EC0A08">
        <w:t>. 1990-01-01. М.: Изд-во стандартов, 1991. 26 с.</w:t>
      </w:r>
    </w:p>
    <w:p w14:paraId="1CF7F9B8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>Зеленко Л.С. Методические указания к лабораторной работе № 2 «Арифметические команды и операторы условного перехода» /Л.С. Зеленко, Д.С. </w:t>
      </w:r>
      <w:proofErr w:type="spellStart"/>
      <w:r w:rsidRPr="00EC0A08">
        <w:t>Оплачко</w:t>
      </w:r>
      <w:proofErr w:type="spellEnd"/>
      <w:r w:rsidRPr="00EC0A08">
        <w:t>.  Самара: изд-во СГАУ, 2015.  24 с.</w:t>
      </w:r>
    </w:p>
    <w:p w14:paraId="7033DBB0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Шпаргалка по основным инструкциям ассемблера x86/x64 [Электронный ресурс]. URL:  </w:t>
      </w:r>
      <w:hyperlink r:id="rId32" w:history="1">
        <w:r w:rsidRPr="00EC0A08">
          <w:rPr>
            <w:rStyle w:val="af5"/>
            <w:color w:val="auto"/>
            <w:u w:val="none"/>
          </w:rPr>
          <w:t>https://eax.me/assembler-basics/</w:t>
        </w:r>
      </w:hyperlink>
      <w:r w:rsidRPr="00EC0A08">
        <w:t xml:space="preserve"> (дата обращения </w:t>
      </w:r>
      <w:r>
        <w:t>16</w:t>
      </w:r>
      <w:r w:rsidRPr="00EC0A08">
        <w:t>.05.2025)</w:t>
      </w:r>
    </w:p>
    <w:p w14:paraId="107FD298" w14:textId="33AB8021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Переходы (прыжки) [Электронный ресурс]. URL:  </w:t>
      </w:r>
      <w:hyperlink r:id="rId33" w:history="1">
        <w:r w:rsidRPr="00EC0A08">
          <w:rPr>
            <w:rStyle w:val="af5"/>
            <w:color w:val="auto"/>
            <w:u w:val="none"/>
          </w:rPr>
          <w:t>http://codenet.ru/progr/asm/newbee/lesson7.php</w:t>
        </w:r>
      </w:hyperlink>
      <w:r w:rsidRPr="00EC0A08">
        <w:t xml:space="preserve"> (дата обращения </w:t>
      </w:r>
      <w:r>
        <w:t>16</w:t>
      </w:r>
      <w:r w:rsidRPr="00EC0A08">
        <w:t>.0</w:t>
      </w:r>
      <w:r>
        <w:t>3</w:t>
      </w:r>
      <w:r w:rsidRPr="00EC0A08">
        <w:t>.202</w:t>
      </w:r>
      <w:r>
        <w:t>6</w:t>
      </w:r>
      <w:r w:rsidRPr="00EC0A08">
        <w:t>)</w:t>
      </w:r>
    </w:p>
    <w:p w14:paraId="12BEDB2D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proofErr w:type="spellStart"/>
      <w:r w:rsidRPr="00EC0A08">
        <w:t>Оплачко</w:t>
      </w:r>
      <w:proofErr w:type="spellEnd"/>
      <w:r w:rsidRPr="00EC0A08">
        <w:t xml:space="preserve"> Д.С. Методические указания к лабораторной работе № 3 «Работа с массивами и стеком на языке </w:t>
      </w:r>
      <w:proofErr w:type="spellStart"/>
      <w:r w:rsidRPr="00EC0A08">
        <w:t>Assembler</w:t>
      </w:r>
      <w:proofErr w:type="spellEnd"/>
      <w:r w:rsidRPr="00EC0A08">
        <w:t>»/ Д.С. </w:t>
      </w:r>
      <w:proofErr w:type="spellStart"/>
      <w:r w:rsidRPr="00EC0A08">
        <w:t>Оплачко</w:t>
      </w:r>
      <w:proofErr w:type="spellEnd"/>
      <w:r w:rsidRPr="00EC0A08">
        <w:t>, Л.С. Зеленко.  Самара: изд-во СГАУ, 2015. 19 с.</w:t>
      </w:r>
    </w:p>
    <w:p w14:paraId="3EEB0B8A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Типы данных [Электронный ресурс]. URL:  </w:t>
      </w:r>
      <w:hyperlink r:id="rId34" w:history="1">
        <w:r w:rsidRPr="00EC0A08">
          <w:rPr>
            <w:rStyle w:val="af5"/>
            <w:color w:val="auto"/>
            <w:u w:val="none"/>
          </w:rPr>
          <w:t>https://www.i-assembler.ru/25/Text/Data.htm</w:t>
        </w:r>
      </w:hyperlink>
      <w:r w:rsidRPr="00EC0A08">
        <w:t xml:space="preserve"> (дата обращения </w:t>
      </w:r>
      <w:r>
        <w:t>16</w:t>
      </w:r>
      <w:r w:rsidRPr="00EC0A08">
        <w:t>.05.2025)</w:t>
      </w:r>
    </w:p>
    <w:p w14:paraId="5A267DD4" w14:textId="25849B8E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Массивы на языке ассемблера [Электронный ресурс]. URL:  </w:t>
      </w:r>
      <w:hyperlink r:id="rId35" w:history="1">
        <w:r w:rsidRPr="00EC0A08">
          <w:rPr>
            <w:rStyle w:val="af5"/>
            <w:color w:val="auto"/>
            <w:u w:val="none"/>
          </w:rPr>
          <w:t>https://works.doklad.ru/view/APAuPlrI48Q.html</w:t>
        </w:r>
      </w:hyperlink>
      <w:r w:rsidRPr="00EC0A08">
        <w:t xml:space="preserve"> (дата обращения </w:t>
      </w:r>
      <w:r>
        <w:t>16</w:t>
      </w:r>
      <w:r w:rsidRPr="00EC0A08">
        <w:t>.0</w:t>
      </w:r>
      <w:r>
        <w:t>3</w:t>
      </w:r>
      <w:r w:rsidRPr="00EC0A08">
        <w:t>.202</w:t>
      </w:r>
      <w:r>
        <w:t>6</w:t>
      </w:r>
      <w:r w:rsidRPr="00EC0A08">
        <w:t>)</w:t>
      </w:r>
    </w:p>
    <w:p w14:paraId="11B61FE9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proofErr w:type="spellStart"/>
      <w:r w:rsidRPr="00EC0A08">
        <w:t>Оплачко</w:t>
      </w:r>
      <w:proofErr w:type="spellEnd"/>
      <w:r w:rsidRPr="00EC0A08">
        <w:t xml:space="preserve"> Д.С. Методические указания к лабораторной работе № 4 «Работа с математическим сопроцессором в среде </w:t>
      </w:r>
      <w:proofErr w:type="spellStart"/>
      <w:r w:rsidRPr="00EC0A08">
        <w:t>Assembler</w:t>
      </w:r>
      <w:proofErr w:type="spellEnd"/>
      <w:r w:rsidRPr="00EC0A08">
        <w:t>» / Д.С. </w:t>
      </w:r>
      <w:proofErr w:type="spellStart"/>
      <w:r w:rsidRPr="00EC0A08">
        <w:t>Оплачко</w:t>
      </w:r>
      <w:proofErr w:type="spellEnd"/>
      <w:r w:rsidRPr="00EC0A08">
        <w:t>, Л.С. Зеленко. Самара: изд-во СГАУ, 2015. 29 с.</w:t>
      </w:r>
    </w:p>
    <w:p w14:paraId="12F2E4B8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lastRenderedPageBreak/>
        <w:t xml:space="preserve">Системы команд сопроцессора [Электронный ресурс]. </w:t>
      </w:r>
      <w:proofErr w:type="gramStart"/>
      <w:r w:rsidRPr="00EC0A08">
        <w:t xml:space="preserve">URL:   </w:t>
      </w:r>
      <w:proofErr w:type="gramEnd"/>
      <w:r>
        <w:fldChar w:fldCharType="begin"/>
      </w:r>
      <w:r>
        <w:instrText>HYPERLINK "https://prog-cpp.ru/asm-coprocessor-command/"</w:instrText>
      </w:r>
      <w:r>
        <w:fldChar w:fldCharType="separate"/>
      </w:r>
      <w:r w:rsidRPr="00EC0A08">
        <w:rPr>
          <w:rStyle w:val="af5"/>
          <w:color w:val="auto"/>
          <w:u w:val="none"/>
        </w:rPr>
        <w:t>https://prog-cpp.ru/asm-coprocessor-command/</w:t>
      </w:r>
      <w:r>
        <w:fldChar w:fldCharType="end"/>
      </w:r>
      <w:r w:rsidRPr="00EC0A08">
        <w:t xml:space="preserve"> (дата обращения </w:t>
      </w:r>
      <w:r>
        <w:t>16</w:t>
      </w:r>
      <w:r w:rsidRPr="00EC0A08">
        <w:t>.05.2025)</w:t>
      </w:r>
    </w:p>
    <w:p w14:paraId="0B3D2DBB" w14:textId="77777777" w:rsidR="00370473" w:rsidRPr="00EC0A08" w:rsidRDefault="00370473" w:rsidP="00370473">
      <w:pPr>
        <w:pStyle w:val="a"/>
        <w:numPr>
          <w:ilvl w:val="0"/>
          <w:numId w:val="26"/>
        </w:numPr>
        <w:tabs>
          <w:tab w:val="clear" w:pos="993"/>
          <w:tab w:val="left" w:pos="1134"/>
        </w:tabs>
        <w:ind w:left="0" w:firstLine="709"/>
      </w:pPr>
      <w:r w:rsidRPr="00EC0A08">
        <w:t xml:space="preserve">СТО 02068410-004-2018. Общие требования к учебным текстовым документам: методические указания [Электронный ресурс]. URL: https://ssau.ru/docs/sveden/localdocs/STO_SGAU_02068410-004-2018.pdf (дата обращения: </w:t>
      </w:r>
      <w:r>
        <w:t>16</w:t>
      </w:r>
      <w:r w:rsidRPr="00EC0A08">
        <w:t>.05.2025).</w:t>
      </w:r>
    </w:p>
    <w:p w14:paraId="61450DD6" w14:textId="43D20569" w:rsidR="003F0188" w:rsidRPr="00E20606" w:rsidRDefault="00E20606" w:rsidP="00370473">
      <w:pPr>
        <w:pStyle w:val="afc"/>
      </w:pPr>
      <w:r>
        <w:br w:type="page"/>
      </w:r>
      <w:bookmarkStart w:id="84" w:name="_Toc158496627"/>
      <w:r w:rsidRPr="00E20606">
        <w:lastRenderedPageBreak/>
        <w:t>Приложение А</w:t>
      </w:r>
      <w:r w:rsidRPr="00E20606">
        <w:br/>
      </w:r>
      <w:r w:rsidRPr="00E20606">
        <w:rPr>
          <w:caps w:val="0"/>
        </w:rPr>
        <w:t>Листинг программ</w:t>
      </w:r>
      <w:bookmarkEnd w:id="84"/>
    </w:p>
    <w:p w14:paraId="3130C3C1" w14:textId="77777777" w:rsidR="00E20606" w:rsidRDefault="00E20606" w:rsidP="00E20606">
      <w:pPr>
        <w:pStyle w:val="af1"/>
      </w:pPr>
      <w:bookmarkStart w:id="85" w:name="_Toc158496628"/>
      <w:bookmarkStart w:id="86" w:name="лист_а1"/>
      <w:r>
        <w:t>А.1 Листинг программы лабораторной работы №1</w:t>
      </w:r>
      <w:bookmarkEnd w:id="85"/>
    </w:p>
    <w:bookmarkEnd w:id="86"/>
    <w:p w14:paraId="36D2840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&lt;iostream&gt;</w:t>
      </w:r>
    </w:p>
    <w:p w14:paraId="451ED96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windows.h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&gt;</w:t>
      </w:r>
    </w:p>
    <w:p w14:paraId="4B862ED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&lt;string&gt;</w:t>
      </w:r>
    </w:p>
    <w:p w14:paraId="75C098D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using namespace std;</w:t>
      </w:r>
    </w:p>
    <w:p w14:paraId="78B4780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3E6D6B3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int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calc(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int a, int b, int c, int d)</w:t>
      </w:r>
    </w:p>
    <w:p w14:paraId="06B6687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{</w:t>
      </w:r>
    </w:p>
    <w:p w14:paraId="1ED21DA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int result = 0;</w:t>
      </w:r>
    </w:p>
    <w:p w14:paraId="7DC9797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__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asm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{</w:t>
      </w:r>
    </w:p>
    <w:p w14:paraId="3546DC7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a 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a</w:t>
      </w:r>
    </w:p>
    <w:p w14:paraId="7A83DD0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b 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b</w:t>
      </w:r>
    </w:p>
    <w:p w14:paraId="2FC41B2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c 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c</w:t>
      </w:r>
    </w:p>
    <w:p w14:paraId="11539D70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mov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edi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d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edi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=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d</w:t>
      </w:r>
    </w:p>
    <w:p w14:paraId="4FCB907A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4F727A67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      //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проверка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d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!= 0)</w:t>
      </w:r>
    </w:p>
    <w:p w14:paraId="75CE9256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cmp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edi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>, 0</w:t>
      </w:r>
    </w:p>
    <w:p w14:paraId="10D0F40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je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error_exit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 // выход при ошибке</w:t>
      </w:r>
    </w:p>
    <w:p w14:paraId="3B2EF4C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13716BA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// считаем числитель 6 * a - 94 - 10 * b</w:t>
      </w:r>
    </w:p>
    <w:p w14:paraId="013AEA9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imul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6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a * 6</w:t>
      </w:r>
    </w:p>
    <w:p w14:paraId="4C455F7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sub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94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6 * a - 94</w:t>
      </w:r>
    </w:p>
    <w:p w14:paraId="1C6B56A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ebx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b</w:t>
      </w:r>
    </w:p>
    <w:p w14:paraId="5CE9345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imul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10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b * 10</w:t>
      </w:r>
    </w:p>
    <w:p w14:paraId="7989D35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sub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6 * a - 94 - 10 * b</w:t>
      </w:r>
    </w:p>
    <w:p w14:paraId="377E3D8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push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eax        // сохраняем числитель в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стэке</w:t>
      </w:r>
      <w:proofErr w:type="spellEnd"/>
    </w:p>
    <w:p w14:paraId="010B141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210DE0F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2C7B2E5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//знаменатель</w:t>
      </w:r>
    </w:p>
    <w:p w14:paraId="0CAD3B6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6CCB8E7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// считаем -10 * c * c</w:t>
      </w:r>
    </w:p>
    <w:p w14:paraId="5824DFA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mov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c</w:t>
      </w:r>
    </w:p>
    <w:p w14:paraId="19A4F44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imul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c * c</w:t>
      </w:r>
    </w:p>
    <w:p w14:paraId="683CA6E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imul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-10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-10 * c * c</w:t>
      </w:r>
    </w:p>
    <w:p w14:paraId="79DCCF7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push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// </w:t>
      </w:r>
      <w:r w:rsidRPr="005A1AA0">
        <w:rPr>
          <w:color w:val="000000" w:themeColor="text1"/>
          <w:sz w:val="22"/>
          <w:szCs w:val="22"/>
          <w:highlight w:val="white"/>
        </w:rPr>
        <w:t>сохраняем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-10 * c * c </w:t>
      </w:r>
      <w:r w:rsidRPr="005A1AA0">
        <w:rPr>
          <w:color w:val="000000" w:themeColor="text1"/>
          <w:sz w:val="22"/>
          <w:szCs w:val="22"/>
          <w:highlight w:val="white"/>
        </w:rPr>
        <w:t>в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стэке</w:t>
      </w:r>
      <w:proofErr w:type="spellEnd"/>
    </w:p>
    <w:p w14:paraId="270F6A9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1577CC7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// </w:t>
      </w:r>
      <w:r w:rsidRPr="005A1AA0">
        <w:rPr>
          <w:color w:val="000000" w:themeColor="text1"/>
          <w:sz w:val="22"/>
          <w:szCs w:val="22"/>
          <w:highlight w:val="white"/>
        </w:rPr>
        <w:t>считаем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21/d</w:t>
      </w:r>
    </w:p>
    <w:p w14:paraId="2FEC976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21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21</w:t>
      </w:r>
    </w:p>
    <w:p w14:paraId="2279028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cdq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           // делаем(расширяем) из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</w:rPr>
        <w:t>edx:eax</w:t>
      </w:r>
      <w:proofErr w:type="spellEnd"/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 для деления</w:t>
      </w:r>
    </w:p>
    <w:p w14:paraId="176343D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idiv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edi   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21 / d</w:t>
      </w:r>
    </w:p>
    <w:p w14:paraId="562E9BE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551F85A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// собираем знаменатель (-10*c*c + 21/d)</w:t>
      </w:r>
    </w:p>
    <w:p w14:paraId="3556E28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eax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21/d</w:t>
      </w:r>
    </w:p>
    <w:p w14:paraId="613D623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pop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-10 * c * c</w:t>
      </w:r>
    </w:p>
    <w:p w14:paraId="0AED6D3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add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-10 * c * c + 21/d (знаменатель)</w:t>
      </w:r>
    </w:p>
    <w:p w14:paraId="51828D6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187850E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// проверка знаменателя на 0</w:t>
      </w:r>
    </w:p>
    <w:p w14:paraId="5AC4CAF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cmp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, 0</w:t>
      </w:r>
    </w:p>
    <w:p w14:paraId="4AAB5B2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je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error_exit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 // выход при ошибке</w:t>
      </w:r>
    </w:p>
    <w:p w14:paraId="2AD4661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315E784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// считаем значение исходного выражения</w:t>
      </w:r>
    </w:p>
    <w:p w14:paraId="1038D41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lastRenderedPageBreak/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mov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знаменатель</w:t>
      </w:r>
    </w:p>
    <w:p w14:paraId="6F2C8AA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pop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eax    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числитель</w:t>
      </w:r>
    </w:p>
    <w:p w14:paraId="1AD134B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cdq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           // расширяем для деления</w:t>
      </w:r>
    </w:p>
    <w:p w14:paraId="66E1167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idiv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ebx   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числ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знам</w:t>
      </w:r>
      <w:proofErr w:type="spellEnd"/>
    </w:p>
    <w:p w14:paraId="6428C5D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mov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result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// сохраняем результат</w:t>
      </w:r>
    </w:p>
    <w:p w14:paraId="0B3A18A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jmp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end_calc</w:t>
      </w:r>
      <w:proofErr w:type="spellEnd"/>
    </w:p>
    <w:p w14:paraId="4ECF9E5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0DF994B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error_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exit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:</w:t>
      </w:r>
      <w:proofErr w:type="gramEnd"/>
    </w:p>
    <w:p w14:paraId="3ACB2405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mov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result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, 0   // </w:t>
      </w:r>
      <w:r w:rsidRPr="005A1AA0">
        <w:rPr>
          <w:color w:val="000000" w:themeColor="text1"/>
          <w:sz w:val="22"/>
          <w:szCs w:val="22"/>
          <w:highlight w:val="white"/>
        </w:rPr>
        <w:t>при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ошибке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возвращаем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0</w:t>
      </w:r>
    </w:p>
    <w:p w14:paraId="1E31B11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//mov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flag_ext</w:t>
      </w:r>
      <w:proofErr w:type="spellEnd"/>
    </w:p>
    <w:p w14:paraId="736411C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end_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calc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:</w:t>
      </w:r>
      <w:proofErr w:type="gramEnd"/>
    </w:p>
    <w:p w14:paraId="6109F4C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}</w:t>
      </w:r>
    </w:p>
    <w:p w14:paraId="55FF494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3DAB3FB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return result;</w:t>
      </w:r>
    </w:p>
    <w:p w14:paraId="6DB7891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351454F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680C2E0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int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main(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)</w:t>
      </w:r>
    </w:p>
    <w:p w14:paraId="364E48B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{</w:t>
      </w:r>
    </w:p>
    <w:p w14:paraId="74475DB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setlocale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LC_ALL, "Russian");</w:t>
      </w:r>
    </w:p>
    <w:p w14:paraId="70E3A7F2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Лабораторная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работа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№1"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endl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68AEE70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Выполнила Болдырева Тамара группа 6104-020302D"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18E1B19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Вариант 92: 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2567A51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В программе необходимо реализовать функцию вычисления целочисленного выражения\n\</w:t>
      </w:r>
    </w:p>
    <w:p w14:paraId="1435EB2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на встроенном ассемблере MASM в среде Microsoft Visual Studio на языке C++: \n 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 xml:space="preserve">   (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6*a-94-10*b)/(-10*c*c+21/d)"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738C0C8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5EC9F94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int a, b, c, d;</w:t>
      </w:r>
    </w:p>
    <w:p w14:paraId="056BF47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198EB93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Введите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a: ";</w:t>
      </w:r>
    </w:p>
    <w:p w14:paraId="13639AF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cin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&gt;&gt; a;</w:t>
      </w:r>
    </w:p>
    <w:p w14:paraId="6F3BD8F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65FFEF5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Введите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b: ";</w:t>
      </w:r>
    </w:p>
    <w:p w14:paraId="268D0A6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cin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&gt;&gt; b;</w:t>
      </w:r>
    </w:p>
    <w:p w14:paraId="0BD52E0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0C53416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Введите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c: ";</w:t>
      </w:r>
    </w:p>
    <w:p w14:paraId="71018A4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cin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&gt;&gt; c;</w:t>
      </w:r>
    </w:p>
    <w:p w14:paraId="6322888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3EDD836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Введите d (d не равное 0): ";</w:t>
      </w:r>
    </w:p>
    <w:p w14:paraId="5307F69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cin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&gt;&gt; d;</w:t>
      </w:r>
    </w:p>
    <w:p w14:paraId="738CD53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7CDC028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if ((d == 0) |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|(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-10 * c * c + 21 / d)==0) {</w:t>
      </w:r>
    </w:p>
    <w:p w14:paraId="1F590E2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Ошибка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! </w:t>
      </w:r>
      <w:r w:rsidRPr="005A1AA0">
        <w:rPr>
          <w:color w:val="000000" w:themeColor="text1"/>
          <w:sz w:val="22"/>
          <w:szCs w:val="22"/>
          <w:highlight w:val="white"/>
        </w:rPr>
        <w:t xml:space="preserve">Деление на 0!"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 xml:space="preserve">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proofErr w:type="gram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3681527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1A45D76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else {</w:t>
      </w:r>
    </w:p>
    <w:p w14:paraId="0465766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int res =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calc(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a, b, c, d);</w:t>
      </w:r>
    </w:p>
    <w:p w14:paraId="437BAA5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Результат на ASM: 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res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7A43183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Результат на C++: " &lt;&lt; (6 * a - 94 - 10 * b) / (-10 * c * c + 21 / d)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7B0591F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}</w:t>
      </w:r>
    </w:p>
    <w:p w14:paraId="1FBD4E0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3C673D4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system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("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pause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");</w:t>
      </w:r>
    </w:p>
    <w:p w14:paraId="5FA6CBB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return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0;</w:t>
      </w:r>
    </w:p>
    <w:p w14:paraId="1CE24682" w14:textId="77777777" w:rsidR="00096829" w:rsidRPr="005A1AA0" w:rsidRDefault="00096829" w:rsidP="00096829">
      <w:pPr>
        <w:autoSpaceDE w:val="0"/>
        <w:autoSpaceDN w:val="0"/>
        <w:adjustRightInd w:val="0"/>
        <w:ind w:firstLine="567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>}</w:t>
      </w:r>
    </w:p>
    <w:p w14:paraId="2FB7BBF3" w14:textId="77777777" w:rsidR="00E20606" w:rsidRDefault="0059503C" w:rsidP="00E20606">
      <w:pPr>
        <w:pStyle w:val="af1"/>
      </w:pPr>
      <w:r w:rsidRPr="005A1AA0">
        <w:rPr>
          <w:sz w:val="22"/>
          <w:szCs w:val="22"/>
        </w:rPr>
        <w:br w:type="page"/>
      </w:r>
      <w:bookmarkStart w:id="87" w:name="_Toc158496629"/>
      <w:bookmarkStart w:id="88" w:name="лист_а2"/>
      <w:r w:rsidR="00E20606">
        <w:lastRenderedPageBreak/>
        <w:t>А.2 Листинг программы лабораторной работы №2</w:t>
      </w:r>
      <w:bookmarkEnd w:id="87"/>
    </w:p>
    <w:bookmarkEnd w:id="88"/>
    <w:p w14:paraId="36B2212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&lt;iostream&gt;</w:t>
      </w:r>
    </w:p>
    <w:p w14:paraId="6AADF69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windows.h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&gt;</w:t>
      </w:r>
    </w:p>
    <w:p w14:paraId="2EDA8FA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&lt;string&gt;</w:t>
      </w:r>
    </w:p>
    <w:p w14:paraId="11C67A8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using namespace std;</w:t>
      </w:r>
    </w:p>
    <w:p w14:paraId="065733A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5A64963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int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calc(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int a, int b) {</w:t>
      </w:r>
    </w:p>
    <w:p w14:paraId="5FE4411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int rez = 0;</w:t>
      </w:r>
    </w:p>
    <w:p w14:paraId="52A2835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3F94CAD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__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asm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{</w:t>
      </w:r>
    </w:p>
    <w:p w14:paraId="4A35683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a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a</w:t>
      </w:r>
    </w:p>
    <w:p w14:paraId="7DEC4AA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b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b</w:t>
      </w:r>
    </w:p>
    <w:p w14:paraId="6CF9548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342D2AD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43D16BE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cmp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r w:rsidRPr="005A1AA0">
        <w:rPr>
          <w:color w:val="000000" w:themeColor="text1"/>
          <w:sz w:val="22"/>
          <w:szCs w:val="22"/>
          <w:highlight w:val="white"/>
        </w:rPr>
        <w:t>сравниваем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 </w:t>
      </w:r>
      <w:r w:rsidRPr="005A1AA0">
        <w:rPr>
          <w:color w:val="000000" w:themeColor="text1"/>
          <w:sz w:val="22"/>
          <w:szCs w:val="22"/>
          <w:highlight w:val="white"/>
        </w:rPr>
        <w:t>и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b</w:t>
      </w:r>
    </w:p>
    <w:p w14:paraId="5426133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je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case_equal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r w:rsidRPr="005A1AA0">
        <w:rPr>
          <w:color w:val="000000" w:themeColor="text1"/>
          <w:sz w:val="22"/>
          <w:szCs w:val="22"/>
          <w:highlight w:val="white"/>
        </w:rPr>
        <w:t>переход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если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 == b</w:t>
      </w:r>
    </w:p>
    <w:p w14:paraId="53BB7CE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jg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case_bigger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r w:rsidRPr="005A1AA0">
        <w:rPr>
          <w:color w:val="000000" w:themeColor="text1"/>
          <w:sz w:val="22"/>
          <w:szCs w:val="22"/>
          <w:highlight w:val="white"/>
        </w:rPr>
        <w:t>переход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если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 &gt; b</w:t>
      </w:r>
    </w:p>
    <w:p w14:paraId="5AB3303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jl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case_smaller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r w:rsidRPr="005A1AA0">
        <w:rPr>
          <w:color w:val="000000" w:themeColor="text1"/>
          <w:sz w:val="22"/>
          <w:szCs w:val="22"/>
          <w:highlight w:val="white"/>
        </w:rPr>
        <w:t>переход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если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 &lt; b</w:t>
      </w:r>
    </w:p>
    <w:p w14:paraId="274D6B5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601C061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case_bigger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:</w:t>
      </w:r>
    </w:p>
    <w:p w14:paraId="2E230C4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// a &gt; b    x = 8 * a * a / (a - 1)</w:t>
      </w:r>
    </w:p>
    <w:p w14:paraId="119BE5A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24C5FEE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//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знам</w:t>
      </w:r>
      <w:proofErr w:type="spellEnd"/>
    </w:p>
    <w:p w14:paraId="5AD199F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a</w:t>
      </w:r>
    </w:p>
    <w:p w14:paraId="360CB11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sub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1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a - 1 (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знам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)</w:t>
      </w:r>
    </w:p>
    <w:p w14:paraId="1FF170D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cmp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, 0 // проверяем на 0</w:t>
      </w:r>
    </w:p>
    <w:p w14:paraId="0C834453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je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error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>_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exit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r w:rsidRPr="005A1AA0">
        <w:rPr>
          <w:color w:val="000000" w:themeColor="text1"/>
          <w:sz w:val="22"/>
          <w:szCs w:val="22"/>
          <w:highlight w:val="white"/>
        </w:rPr>
        <w:t>если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a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- 1 == 0,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то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</w:t>
      </w:r>
      <w:r w:rsidRPr="005A1AA0">
        <w:rPr>
          <w:color w:val="000000" w:themeColor="text1"/>
          <w:sz w:val="22"/>
          <w:szCs w:val="22"/>
          <w:highlight w:val="white"/>
        </w:rPr>
        <w:t>ошибке</w:t>
      </w:r>
      <w:proofErr w:type="gramEnd"/>
    </w:p>
    <w:p w14:paraId="22E0D190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25D437A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числ</w:t>
      </w:r>
      <w:proofErr w:type="spellEnd"/>
    </w:p>
    <w:p w14:paraId="5967362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a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a</w:t>
      </w:r>
    </w:p>
    <w:p w14:paraId="6794D95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imul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a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a * a</w:t>
      </w:r>
    </w:p>
    <w:p w14:paraId="5461FB4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shl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3 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a * a * 8 (сдвиг влево на 3 = умножение на 8)</w:t>
      </w:r>
    </w:p>
    <w:p w14:paraId="4DF0A5A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240F1A7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//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</w:rPr>
        <w:t>числ:знам</w:t>
      </w:r>
      <w:proofErr w:type="spellEnd"/>
      <w:proofErr w:type="gramEnd"/>
    </w:p>
    <w:p w14:paraId="7276D5D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cdq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//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 xml:space="preserve">расширяем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edx</w:t>
      </w:r>
      <w:proofErr w:type="spellEnd"/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 :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</w:p>
    <w:p w14:paraId="53F6830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idiv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(8 * a * a) / (a - 1)</w:t>
      </w:r>
    </w:p>
    <w:p w14:paraId="330E83E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4EE8251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mov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rez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// сохраняем рез-т</w:t>
      </w:r>
    </w:p>
    <w:p w14:paraId="3AE4B9B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jmp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end_calc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// переходим к концу</w:t>
      </w:r>
    </w:p>
    <w:p w14:paraId="73B5050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028DF6A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case_equal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:</w:t>
      </w:r>
    </w:p>
    <w:p w14:paraId="1B3CC8F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// a == b    x = -33 * b</w:t>
      </w:r>
    </w:p>
    <w:p w14:paraId="05F6E3E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b</w:t>
      </w:r>
    </w:p>
    <w:p w14:paraId="6B9217E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imul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-33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-33 * b</w:t>
      </w:r>
    </w:p>
    <w:p w14:paraId="5EAB732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mov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rez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// сохраняем рез-т</w:t>
      </w:r>
    </w:p>
    <w:p w14:paraId="726D533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jmp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end_calc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// переходим к концу</w:t>
      </w:r>
    </w:p>
    <w:p w14:paraId="671F549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37FC90B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case_smaller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:</w:t>
      </w:r>
    </w:p>
    <w:p w14:paraId="6F48022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  ///a &lt; b   x= (5 * b * b - 10 * b) / (b - a)</w:t>
      </w:r>
    </w:p>
    <w:p w14:paraId="3888B92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70335B7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знам</w:t>
      </w:r>
      <w:proofErr w:type="spellEnd"/>
    </w:p>
    <w:p w14:paraId="7D49BA3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b</w:t>
      </w:r>
    </w:p>
    <w:p w14:paraId="1079370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sub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b - a(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знам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)</w:t>
      </w:r>
    </w:p>
    <w:p w14:paraId="1540F52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cmp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0 // проверяем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знам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на 0</w:t>
      </w:r>
    </w:p>
    <w:p w14:paraId="780A1C2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je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error_exit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r w:rsidRPr="005A1AA0">
        <w:rPr>
          <w:color w:val="000000" w:themeColor="text1"/>
          <w:sz w:val="22"/>
          <w:szCs w:val="22"/>
          <w:highlight w:val="white"/>
        </w:rPr>
        <w:t>если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b - a == 0, </w:t>
      </w:r>
      <w:r w:rsidRPr="005A1AA0">
        <w:rPr>
          <w:color w:val="000000" w:themeColor="text1"/>
          <w:sz w:val="22"/>
          <w:szCs w:val="22"/>
          <w:highlight w:val="white"/>
        </w:rPr>
        <w:t>то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ошибка</w:t>
      </w:r>
    </w:p>
    <w:p w14:paraId="36E60FF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32FEE81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lastRenderedPageBreak/>
        <w:t xml:space="preserve">       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числ</w:t>
      </w:r>
      <w:proofErr w:type="spellEnd"/>
    </w:p>
    <w:p w14:paraId="781BB6F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b</w:t>
      </w:r>
    </w:p>
    <w:p w14:paraId="5A47FDE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imul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b * b</w:t>
      </w:r>
    </w:p>
    <w:p w14:paraId="16E523E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5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5</w:t>
      </w:r>
    </w:p>
    <w:p w14:paraId="6F9DF36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imul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5 * b * b</w:t>
      </w:r>
    </w:p>
    <w:p w14:paraId="198EDA7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18607F7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b</w:t>
      </w:r>
    </w:p>
    <w:p w14:paraId="4906EFD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shl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1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2 * b</w:t>
      </w:r>
    </w:p>
    <w:p w14:paraId="2A2AFAD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2 * b</w:t>
      </w:r>
    </w:p>
    <w:p w14:paraId="4DE6FD99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shl</w:t>
      </w:r>
      <w:proofErr w:type="spellEnd"/>
      <w:r w:rsidRPr="00902F62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902F62">
        <w:rPr>
          <w:color w:val="000000" w:themeColor="text1"/>
          <w:sz w:val="22"/>
          <w:szCs w:val="22"/>
          <w:highlight w:val="white"/>
        </w:rPr>
        <w:t xml:space="preserve">, 2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902F62">
        <w:rPr>
          <w:color w:val="000000" w:themeColor="text1"/>
          <w:sz w:val="22"/>
          <w:szCs w:val="22"/>
          <w:highlight w:val="white"/>
        </w:rPr>
        <w:t xml:space="preserve"> = 8 *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b</w:t>
      </w:r>
      <w:r w:rsidRPr="00902F62">
        <w:rPr>
          <w:color w:val="000000" w:themeColor="text1"/>
          <w:sz w:val="22"/>
          <w:szCs w:val="22"/>
          <w:highlight w:val="white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сдвиг</w:t>
      </w:r>
      <w:r w:rsidRPr="00902F62">
        <w:rPr>
          <w:color w:val="000000" w:themeColor="text1"/>
          <w:sz w:val="22"/>
          <w:szCs w:val="22"/>
          <w:highlight w:val="white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влево</w:t>
      </w:r>
      <w:r w:rsidRPr="00902F62">
        <w:rPr>
          <w:color w:val="000000" w:themeColor="text1"/>
          <w:sz w:val="22"/>
          <w:szCs w:val="22"/>
          <w:highlight w:val="white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на</w:t>
      </w:r>
      <w:r w:rsidRPr="00902F62">
        <w:rPr>
          <w:color w:val="000000" w:themeColor="text1"/>
          <w:sz w:val="22"/>
          <w:szCs w:val="22"/>
          <w:highlight w:val="white"/>
        </w:rPr>
        <w:t xml:space="preserve"> 2 = </w:t>
      </w:r>
      <w:r w:rsidRPr="005A1AA0">
        <w:rPr>
          <w:color w:val="000000" w:themeColor="text1"/>
          <w:sz w:val="22"/>
          <w:szCs w:val="22"/>
          <w:highlight w:val="white"/>
        </w:rPr>
        <w:t>умножение</w:t>
      </w:r>
      <w:r w:rsidRPr="00902F62">
        <w:rPr>
          <w:color w:val="000000" w:themeColor="text1"/>
          <w:sz w:val="22"/>
          <w:szCs w:val="22"/>
          <w:highlight w:val="white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на</w:t>
      </w:r>
      <w:r w:rsidRPr="00902F62">
        <w:rPr>
          <w:color w:val="000000" w:themeColor="text1"/>
          <w:sz w:val="22"/>
          <w:szCs w:val="22"/>
          <w:highlight w:val="white"/>
        </w:rPr>
        <w:t xml:space="preserve"> 4)</w:t>
      </w:r>
    </w:p>
    <w:p w14:paraId="319BC67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902F62">
        <w:rPr>
          <w:color w:val="000000" w:themeColor="text1"/>
          <w:sz w:val="22"/>
          <w:szCs w:val="22"/>
          <w:highlight w:val="white"/>
        </w:rPr>
        <w:t xml:space="preserve">        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add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8 * b + 2 * b = 10 * b</w:t>
      </w:r>
    </w:p>
    <w:p w14:paraId="40190AE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1BC3698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sub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5 * b * b - 10 * b</w:t>
      </w:r>
    </w:p>
    <w:p w14:paraId="32B4295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44A2215B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числ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>/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знам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</w:p>
    <w:p w14:paraId="1AE66F7C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cdq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r w:rsidRPr="005A1AA0">
        <w:rPr>
          <w:color w:val="000000" w:themeColor="text1"/>
          <w:sz w:val="22"/>
          <w:szCs w:val="22"/>
          <w:highlight w:val="white"/>
        </w:rPr>
        <w:t>расширяем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edx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:</w:t>
      </w:r>
      <w:proofErr w:type="gram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</w:p>
    <w:p w14:paraId="154FB03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idiv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(5 * b * b - 10 * b) / (b - a)</w:t>
      </w:r>
    </w:p>
    <w:p w14:paraId="2D2791A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620BC0E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mov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rez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// сохраняем рез-т</w:t>
      </w:r>
    </w:p>
    <w:p w14:paraId="77F46D2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jmp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end_calc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// переходим к концу</w:t>
      </w:r>
    </w:p>
    <w:p w14:paraId="770D62F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57997A5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error_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exit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: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 //при ошибке возвращаем 0</w:t>
      </w:r>
    </w:p>
    <w:p w14:paraId="35F622E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mov rez, 0</w:t>
      </w:r>
    </w:p>
    <w:p w14:paraId="3EA601F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01A51DF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end_calc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:</w:t>
      </w:r>
    </w:p>
    <w:p w14:paraId="367C6FE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}</w:t>
      </w:r>
    </w:p>
    <w:p w14:paraId="5EDD56C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6C5699C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return rez;</w:t>
      </w:r>
    </w:p>
    <w:p w14:paraId="515776A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237010E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1D4644A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int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calc_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cpp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int a, int b) {</w:t>
      </w:r>
    </w:p>
    <w:p w14:paraId="2BC41AA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if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(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a &gt;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 b) {</w:t>
      </w:r>
    </w:p>
    <w:p w14:paraId="1D40232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// проверка деления на ноль</w:t>
      </w:r>
    </w:p>
    <w:p w14:paraId="40928EB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if (a == 1) {</w:t>
      </w:r>
    </w:p>
    <w:p w14:paraId="517A487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return 0;</w:t>
      </w:r>
    </w:p>
    <w:p w14:paraId="5B39ECD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}</w:t>
      </w:r>
    </w:p>
    <w:p w14:paraId="583FF37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return 8 * a * a / (a - 1);</w:t>
      </w:r>
    </w:p>
    <w:p w14:paraId="286CADC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}</w:t>
      </w:r>
    </w:p>
    <w:p w14:paraId="6C54251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else if (a == b) {</w:t>
      </w:r>
    </w:p>
    <w:p w14:paraId="732046E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return -33 * b;</w:t>
      </w:r>
    </w:p>
    <w:p w14:paraId="384D4B3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}</w:t>
      </w:r>
    </w:p>
    <w:p w14:paraId="084B261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else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{ /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/ a &lt; b</w:t>
      </w:r>
    </w:p>
    <w:p w14:paraId="46021C0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return (5 * b * b - 10 * b) / (b - a);</w:t>
      </w:r>
    </w:p>
    <w:p w14:paraId="59F9E4D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}</w:t>
      </w:r>
    </w:p>
    <w:p w14:paraId="62CC59E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54A1D84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5FF3AC3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int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main(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) {</w:t>
      </w:r>
    </w:p>
    <w:p w14:paraId="22233E5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setlocale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LC_ALL, "Russian");</w:t>
      </w:r>
    </w:p>
    <w:p w14:paraId="3D1C0A9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Лабораторная работа №2"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77D015E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Выполнила Болдырева Тамара группа 6104-020302D"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04E53C3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Вариант 92: 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69433EF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В программе необходимо реализовать функцию вычисления\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nзаданного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условного целочисленного выражения функции x(a, b) 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53D3DD7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{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8*a*a/(a-1), </w:t>
      </w:r>
      <w:r w:rsidRPr="005A1AA0">
        <w:rPr>
          <w:color w:val="000000" w:themeColor="text1"/>
          <w:sz w:val="22"/>
          <w:szCs w:val="22"/>
          <w:highlight w:val="white"/>
        </w:rPr>
        <w:t>если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 &gt; b  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01E4774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"x = {-33b, </w:t>
      </w:r>
      <w:r w:rsidRPr="005A1AA0">
        <w:rPr>
          <w:color w:val="000000" w:themeColor="text1"/>
          <w:sz w:val="22"/>
          <w:szCs w:val="22"/>
          <w:highlight w:val="white"/>
        </w:rPr>
        <w:t>если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 = b   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34C1809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{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(5*b*b-10*b)/(b-a), </w:t>
      </w:r>
      <w:r w:rsidRPr="005A1AA0">
        <w:rPr>
          <w:color w:val="000000" w:themeColor="text1"/>
          <w:sz w:val="22"/>
          <w:szCs w:val="22"/>
          <w:highlight w:val="white"/>
        </w:rPr>
        <w:t>если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 &lt; b  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7E6FF75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int a, b;</w:t>
      </w:r>
    </w:p>
    <w:p w14:paraId="2871334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19C80C5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Введите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a: ";</w:t>
      </w:r>
    </w:p>
    <w:p w14:paraId="2A8D791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cin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&gt;&gt; a;</w:t>
      </w:r>
    </w:p>
    <w:p w14:paraId="106C006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1A58A2C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Введите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b: ";</w:t>
      </w:r>
    </w:p>
    <w:p w14:paraId="556A401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cin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&gt;&gt; b;</w:t>
      </w:r>
    </w:p>
    <w:p w14:paraId="682A170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31C29C3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int rez =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calc(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a, b);</w:t>
      </w:r>
    </w:p>
    <w:p w14:paraId="11EF018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int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rez_cpp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calc_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cpp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a, b);</w:t>
      </w:r>
    </w:p>
    <w:p w14:paraId="191A904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2B1EC84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if (rez == 0) {</w:t>
      </w:r>
    </w:p>
    <w:p w14:paraId="56F5C0E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if (a &gt; b &amp;&amp; a == 1) {</w:t>
      </w:r>
    </w:p>
    <w:p w14:paraId="2CF7375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Ошибка деления на 0!"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 xml:space="preserve">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proofErr w:type="gram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2312C60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2243774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else if (a &lt; b &amp;&amp; a == b) {</w:t>
      </w:r>
    </w:p>
    <w:p w14:paraId="1142860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Ошибка деления на 0!"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 xml:space="preserve">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proofErr w:type="gram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401C81B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20A9857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else if (a == b) {</w:t>
      </w:r>
    </w:p>
    <w:p w14:paraId="2272690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if (b == 0) {</w:t>
      </w:r>
    </w:p>
    <w:p w14:paraId="1A34AF0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 a = b = 0, </w:t>
      </w:r>
      <w:r w:rsidRPr="005A1AA0">
        <w:rPr>
          <w:color w:val="000000" w:themeColor="text1"/>
          <w:sz w:val="22"/>
          <w:szCs w:val="22"/>
          <w:highlight w:val="white"/>
        </w:rPr>
        <w:t>х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0"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722B65D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}</w:t>
      </w:r>
    </w:p>
    <w:p w14:paraId="05EE380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}</w:t>
      </w:r>
    </w:p>
    <w:p w14:paraId="1EE83F6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}</w:t>
      </w:r>
    </w:p>
    <w:p w14:paraId="4ED6457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else {</w:t>
      </w:r>
    </w:p>
    <w:p w14:paraId="0D33AC4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"ASM: x = 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rez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1265665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"C++: x = 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rez_cpp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571471D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r w:rsidRPr="005A1AA0">
        <w:rPr>
          <w:color w:val="000000" w:themeColor="text1"/>
          <w:sz w:val="22"/>
          <w:szCs w:val="22"/>
          <w:highlight w:val="white"/>
        </w:rPr>
        <w:t>}</w:t>
      </w:r>
    </w:p>
    <w:p w14:paraId="4661566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1F3D41F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0C18FE5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system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("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pause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");</w:t>
      </w:r>
    </w:p>
    <w:p w14:paraId="35E3413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return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0;</w:t>
      </w:r>
    </w:p>
    <w:p w14:paraId="3A1AC51E" w14:textId="7406CFBB" w:rsidR="00E20606" w:rsidRPr="005A1AA0" w:rsidRDefault="00096829" w:rsidP="005A1AA0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>}</w:t>
      </w:r>
    </w:p>
    <w:p w14:paraId="3008EFF5" w14:textId="77777777" w:rsidR="00E20606" w:rsidRDefault="00E20606" w:rsidP="00E20606">
      <w:pPr>
        <w:pStyle w:val="af1"/>
      </w:pPr>
      <w:bookmarkStart w:id="89" w:name="_Toc158496630"/>
      <w:bookmarkStart w:id="90" w:name="лист_а3"/>
      <w:r>
        <w:t>А.3 Листинг программы лабораторной работы №3</w:t>
      </w:r>
      <w:bookmarkEnd w:id="89"/>
    </w:p>
    <w:bookmarkEnd w:id="90"/>
    <w:p w14:paraId="61EA5E9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&lt;iostream&gt;</w:t>
      </w:r>
    </w:p>
    <w:p w14:paraId="773BF03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windows.h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&gt;</w:t>
      </w:r>
    </w:p>
    <w:p w14:paraId="517A751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&lt;string&gt;</w:t>
      </w:r>
    </w:p>
    <w:p w14:paraId="61EC00B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using namespace std;</w:t>
      </w:r>
    </w:p>
    <w:p w14:paraId="35E3B61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7BCD226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int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Calc(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int* array, int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sz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)</w:t>
      </w:r>
    </w:p>
    <w:p w14:paraId="07AE0DB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{</w:t>
      </w:r>
    </w:p>
    <w:p w14:paraId="3B5194E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int result = 1;</w:t>
      </w:r>
    </w:p>
    <w:p w14:paraId="43C93C5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1A1C2C0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__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asm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{</w:t>
      </w:r>
    </w:p>
    <w:p w14:paraId="45D19CE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mov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sz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</w:t>
      </w:r>
      <w:r w:rsidRPr="005A1AA0">
        <w:rPr>
          <w:color w:val="000000" w:themeColor="text1"/>
          <w:sz w:val="22"/>
          <w:szCs w:val="22"/>
          <w:highlight w:val="white"/>
        </w:rPr>
        <w:t>кол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-</w:t>
      </w:r>
      <w:r w:rsidRPr="005A1AA0">
        <w:rPr>
          <w:color w:val="000000" w:themeColor="text1"/>
          <w:sz w:val="22"/>
          <w:szCs w:val="22"/>
          <w:highlight w:val="white"/>
        </w:rPr>
        <w:t>во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элементов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в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массиве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(</w:t>
      </w:r>
      <w:r w:rsidRPr="005A1AA0">
        <w:rPr>
          <w:color w:val="000000" w:themeColor="text1"/>
          <w:sz w:val="22"/>
          <w:szCs w:val="22"/>
          <w:highlight w:val="white"/>
        </w:rPr>
        <w:t>счетчик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цикла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)</w:t>
      </w:r>
    </w:p>
    <w:p w14:paraId="157DF32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mov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array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 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указатель на начало массива</w:t>
      </w:r>
    </w:p>
    <w:p w14:paraId="1BE6352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mov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1  /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результат произведения кубов</w:t>
      </w:r>
    </w:p>
    <w:p w14:paraId="6992CB8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xor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/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индекс текущего элемента</w:t>
      </w:r>
    </w:p>
    <w:p w14:paraId="3F97AFA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393A3B7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cmp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ecx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0  /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/ сравниваем количество элементов с 0</w:t>
      </w:r>
    </w:p>
    <w:p w14:paraId="0A07F4A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jz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end_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program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/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/ если массив пустой переходим к концу</w:t>
      </w:r>
    </w:p>
    <w:p w14:paraId="6E40D1B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47BAB57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process_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loop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:</w:t>
      </w:r>
      <w:proofErr w:type="gramEnd"/>
    </w:p>
    <w:p w14:paraId="60D0A1D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mov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edx</w:t>
      </w:r>
      <w:proofErr w:type="spellEnd"/>
    </w:p>
    <w:p w14:paraId="3EDCDE5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inc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esi     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номер элемента (1, 2, 3 и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тд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)</w:t>
      </w:r>
    </w:p>
    <w:p w14:paraId="3A4A7C6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test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, 1      // проверяем младший бит номера</w:t>
      </w:r>
    </w:p>
    <w:p w14:paraId="5693829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lastRenderedPageBreak/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jnz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skip_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element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/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/ если номер нечет (бит = 1), пропускаем элемент</w:t>
      </w:r>
    </w:p>
    <w:p w14:paraId="7405A86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// если номер чет - обрабатываем</w:t>
      </w:r>
    </w:p>
    <w:p w14:paraId="181A778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4A6900B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mov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edi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, [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]   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edi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текущий элемент массива</w:t>
      </w:r>
    </w:p>
    <w:p w14:paraId="394D319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61734D4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mov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</w:rPr>
        <w:t>edi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/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исходное число (для умножения)</w:t>
      </w:r>
    </w:p>
    <w:p w14:paraId="1F68B98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imul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/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a * a </w:t>
      </w:r>
    </w:p>
    <w:p w14:paraId="0FA2E30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imul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esi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edi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a * a * a </w:t>
      </w:r>
    </w:p>
    <w:p w14:paraId="76ECAC6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709FE1D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imul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</w:rPr>
        <w:t>edi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/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результат * куб текущего элемента</w:t>
      </w:r>
    </w:p>
    <w:p w14:paraId="40A79B8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7907046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skip_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element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:</w:t>
      </w:r>
      <w:proofErr w:type="gramEnd"/>
    </w:p>
    <w:p w14:paraId="1D3FD1C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add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, 4   //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ebx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указатель на следующий элемент (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int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4 байта)</w:t>
      </w:r>
    </w:p>
    <w:p w14:paraId="345ED51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inc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edx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  // увеличиваем индекс</w:t>
      </w:r>
    </w:p>
    <w:p w14:paraId="3522D15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dec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ecx   // уменьшаем счетчик цикла</w:t>
      </w:r>
    </w:p>
    <w:p w14:paraId="13C5D09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jnz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process_loop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  // если счетчик не 0, продолжаем цикл</w:t>
      </w:r>
    </w:p>
    <w:p w14:paraId="26E036D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02A4342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end_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program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:</w:t>
      </w:r>
      <w:proofErr w:type="gramEnd"/>
    </w:p>
    <w:p w14:paraId="7071FE3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mov result,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eax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// </w:t>
      </w:r>
      <w:r w:rsidRPr="005A1AA0">
        <w:rPr>
          <w:color w:val="000000" w:themeColor="text1"/>
          <w:sz w:val="22"/>
          <w:szCs w:val="22"/>
          <w:highlight w:val="white"/>
        </w:rPr>
        <w:t>сохраняем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результат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в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result</w:t>
      </w:r>
    </w:p>
    <w:p w14:paraId="6033088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}</w:t>
      </w:r>
    </w:p>
    <w:p w14:paraId="20DA435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7056FBF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return result;</w:t>
      </w:r>
    </w:p>
    <w:p w14:paraId="540DCB0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3033060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307B8B7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int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main(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)</w:t>
      </w:r>
    </w:p>
    <w:p w14:paraId="0EA157C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{</w:t>
      </w:r>
    </w:p>
    <w:p w14:paraId="5EB12C1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setlocale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LC_ALL, "Russian");</w:t>
      </w:r>
    </w:p>
    <w:p w14:paraId="4DF503B6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Лабораторная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работа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№3"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endl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4B9C2E0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Выполнила Болдырева Тамара 6104-020302D"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419F161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Вариант 92: \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nВ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одномерном массиве A={a[i]} целых чисел вычислить произведение кубов элементов с четными номерами."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0F1E5B4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1A9F6E4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const int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mxSize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100;</w:t>
      </w:r>
    </w:p>
    <w:p w14:paraId="7155A2C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int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arr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mxSize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];</w:t>
      </w:r>
    </w:p>
    <w:p w14:paraId="7D53A7F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int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sz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0D5F23D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15EFC89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do {</w:t>
      </w:r>
    </w:p>
    <w:p w14:paraId="2AEF845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Введите размер массива: ";</w:t>
      </w:r>
    </w:p>
    <w:p w14:paraId="41B44FD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</w:rPr>
        <w:t>cin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&gt;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&gt;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sz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3D672C2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3A16314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if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(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sz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&lt;= 0) {</w:t>
      </w:r>
    </w:p>
    <w:p w14:paraId="006D71D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Ошибка: размер массива должен быть положительным числом!"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 xml:space="preserve">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proofErr w:type="gram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01B456E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}</w:t>
      </w:r>
    </w:p>
    <w:p w14:paraId="7E7614E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else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if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(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</w:rPr>
        <w:t>sz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&gt;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mxSize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) {</w:t>
      </w:r>
    </w:p>
    <w:p w14:paraId="130C265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Ошибка: размер массива не может превышать 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mxSize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&lt;&lt; "!"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54268E1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sz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= -1;</w:t>
      </w:r>
    </w:p>
    <w:p w14:paraId="66272AE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}</w:t>
      </w:r>
    </w:p>
    <w:p w14:paraId="07A5D27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}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while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(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sz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&lt;= 0);</w:t>
      </w:r>
    </w:p>
    <w:p w14:paraId="7F88AE7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399A201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68CECF6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Введите элементы массива:"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60F683B8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for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(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int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= 0;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sz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>++) {</w:t>
      </w:r>
    </w:p>
    <w:p w14:paraId="6C280E9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элемент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["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+ 1 &lt;&lt; "] = ";</w:t>
      </w:r>
    </w:p>
    <w:p w14:paraId="57C5CF5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cin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&gt;&gt;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arr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];</w:t>
      </w:r>
    </w:p>
    <w:p w14:paraId="5AB1085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}</w:t>
      </w:r>
    </w:p>
    <w:p w14:paraId="5498C39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03958D7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"\n</w:t>
      </w:r>
      <w:r w:rsidRPr="005A1AA0">
        <w:rPr>
          <w:color w:val="000000" w:themeColor="text1"/>
          <w:sz w:val="22"/>
          <w:szCs w:val="22"/>
          <w:highlight w:val="white"/>
        </w:rPr>
        <w:t>Исходный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массив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: ";</w:t>
      </w:r>
    </w:p>
    <w:p w14:paraId="1B600A5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lastRenderedPageBreak/>
        <w:t xml:space="preserve">    for (int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0;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sz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++) {</w:t>
      </w:r>
    </w:p>
    <w:p w14:paraId="4E7A2AE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arr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] &lt;&lt; " ";</w:t>
      </w:r>
    </w:p>
    <w:p w14:paraId="3FCC1A8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}</w:t>
      </w:r>
    </w:p>
    <w:p w14:paraId="1422CBF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15F7A68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58BCAD8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int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cppRes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1;</w:t>
      </w:r>
    </w:p>
    <w:p w14:paraId="595948F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bool found = false;</w:t>
      </w:r>
    </w:p>
    <w:p w14:paraId="5151056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2C49C3F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for (int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1;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sz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; i += 2) {</w:t>
      </w:r>
    </w:p>
    <w:p w14:paraId="24EFE2B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int cube =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arr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] *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arr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] *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arr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];</w:t>
      </w:r>
    </w:p>
    <w:p w14:paraId="21D9C70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cppRes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*= cube;</w:t>
      </w:r>
    </w:p>
    <w:p w14:paraId="3AB5EA2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found = true;</w:t>
      </w:r>
    </w:p>
    <w:p w14:paraId="6FE4CF5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arr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] &lt;&lt; "^3 = " &lt;&lt; cube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37F3B33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}</w:t>
      </w:r>
    </w:p>
    <w:p w14:paraId="1B2E569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5BBD898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if (found) {</w:t>
      </w:r>
    </w:p>
    <w:p w14:paraId="11518DE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Результат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(C++): 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cppRes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00BDC7E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r w:rsidRPr="005A1AA0">
        <w:rPr>
          <w:color w:val="000000" w:themeColor="text1"/>
          <w:sz w:val="22"/>
          <w:szCs w:val="22"/>
          <w:highlight w:val="white"/>
        </w:rPr>
        <w:t>}</w:t>
      </w:r>
    </w:p>
    <w:p w14:paraId="0BAB0C3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else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{</w:t>
      </w:r>
    </w:p>
    <w:p w14:paraId="3BFF5F6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Нет элементов с четными номерами"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;</w:t>
      </w:r>
    </w:p>
    <w:p w14:paraId="4EFC198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386CDC4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434BC0D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int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asm_result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Calc(</w:t>
      </w:r>
      <w:proofErr w:type="spellStart"/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arr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sz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);</w:t>
      </w:r>
    </w:p>
    <w:p w14:paraId="4C3226F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3B0E8FC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if (found) {</w:t>
      </w:r>
    </w:p>
    <w:p w14:paraId="38AF87C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Результат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(ASM): "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asm_result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endl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;</w:t>
      </w:r>
    </w:p>
    <w:p w14:paraId="40F8FB7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r w:rsidRPr="005A1AA0">
        <w:rPr>
          <w:color w:val="000000" w:themeColor="text1"/>
          <w:sz w:val="22"/>
          <w:szCs w:val="22"/>
          <w:highlight w:val="white"/>
        </w:rPr>
        <w:t>}</w:t>
      </w:r>
    </w:p>
    <w:p w14:paraId="2AD3EF1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1F87ACD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system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("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pause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");</w:t>
      </w:r>
    </w:p>
    <w:p w14:paraId="32FF183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return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0;</w:t>
      </w:r>
    </w:p>
    <w:p w14:paraId="7F4FBFFA" w14:textId="77777777" w:rsidR="00E20606" w:rsidRPr="005A1AA0" w:rsidRDefault="00096829" w:rsidP="00096829">
      <w:pPr>
        <w:pStyle w:val="afc"/>
        <w:rPr>
          <w:rFonts w:cs="Times New Roman"/>
          <w:color w:val="000000" w:themeColor="text1"/>
          <w:sz w:val="22"/>
          <w:szCs w:val="22"/>
        </w:rPr>
      </w:pPr>
      <w:r w:rsidRPr="005A1AA0">
        <w:rPr>
          <w:rFonts w:cs="Times New Roman"/>
          <w:color w:val="000000" w:themeColor="text1"/>
          <w:sz w:val="22"/>
          <w:szCs w:val="22"/>
          <w:highlight w:val="white"/>
        </w:rPr>
        <w:t>}</w:t>
      </w:r>
    </w:p>
    <w:p w14:paraId="3184D228" w14:textId="77777777" w:rsidR="00E20606" w:rsidRPr="005A1AA0" w:rsidRDefault="00E20606" w:rsidP="00E20606">
      <w:pPr>
        <w:pStyle w:val="af1"/>
        <w:rPr>
          <w:color w:val="000000" w:themeColor="text1"/>
          <w:sz w:val="22"/>
          <w:szCs w:val="22"/>
        </w:rPr>
      </w:pPr>
      <w:bookmarkStart w:id="91" w:name="_Toc158496631"/>
      <w:bookmarkStart w:id="92" w:name="лист_а4"/>
      <w:r w:rsidRPr="005A1AA0">
        <w:rPr>
          <w:color w:val="000000" w:themeColor="text1"/>
          <w:sz w:val="22"/>
          <w:szCs w:val="22"/>
        </w:rPr>
        <w:t>А.4 Листинг программы лабораторной работы №4</w:t>
      </w:r>
      <w:bookmarkEnd w:id="91"/>
    </w:p>
    <w:bookmarkEnd w:id="92"/>
    <w:p w14:paraId="4F7F179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&lt;iostream&gt;</w:t>
      </w:r>
    </w:p>
    <w:p w14:paraId="59B87AC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stdio.h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&gt;</w:t>
      </w:r>
    </w:p>
    <w:p w14:paraId="154C1C3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locale.h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&gt;</w:t>
      </w:r>
    </w:p>
    <w:p w14:paraId="23E3024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cmath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&gt;</w:t>
      </w:r>
    </w:p>
    <w:p w14:paraId="56DA721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#include &lt;limits&gt;</w:t>
      </w:r>
    </w:p>
    <w:p w14:paraId="1558E86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0ED97D4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using namespace std;</w:t>
      </w:r>
    </w:p>
    <w:p w14:paraId="48A80B4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71C5474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#define pi 3.14159265358979323846</w:t>
      </w:r>
    </w:p>
    <w:p w14:paraId="384C809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#define eps 1e-10</w:t>
      </w:r>
    </w:p>
    <w:p w14:paraId="69EE801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7DB3EA2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double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calc(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double a, double b)</w:t>
      </w:r>
    </w:p>
    <w:p w14:paraId="7A2A120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{</w:t>
      </w:r>
    </w:p>
    <w:p w14:paraId="3B01DA1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double rez = 0.0;</w:t>
      </w:r>
    </w:p>
    <w:p w14:paraId="5117F4C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double t_d1 = 0.0;</w:t>
      </w:r>
    </w:p>
    <w:p w14:paraId="1F16430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double t_d2 = 0.0;</w:t>
      </w:r>
    </w:p>
    <w:p w14:paraId="3415F0A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48BE2EB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const double c1 = 92.0;</w:t>
      </w:r>
    </w:p>
    <w:p w14:paraId="431288C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const double c0 = 0.0;</w:t>
      </w:r>
    </w:p>
    <w:p w14:paraId="39162EE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const double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d_eps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eps;</w:t>
      </w:r>
    </w:p>
    <w:p w14:paraId="23115FD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6C97208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r w:rsidRPr="005A1AA0">
        <w:rPr>
          <w:color w:val="000000" w:themeColor="text1"/>
          <w:sz w:val="22"/>
          <w:szCs w:val="22"/>
          <w:highlight w:val="white"/>
        </w:rPr>
        <w:t>__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asm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{</w:t>
      </w:r>
    </w:p>
    <w:p w14:paraId="7CC808A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finit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// Инициализация FPU, стек пуст</w:t>
      </w:r>
    </w:p>
    <w:p w14:paraId="2100C34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354FBE0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// Вычисление начального значения: -92 *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pi</w:t>
      </w:r>
      <w:proofErr w:type="spellEnd"/>
    </w:p>
    <w:p w14:paraId="4F39E078" w14:textId="77777777" w:rsidR="00096829" w:rsidRPr="00902F62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fldpi</w:t>
      </w:r>
      <w:proofErr w:type="spell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r w:rsidRPr="00902F62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0) =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pi</w:t>
      </w:r>
    </w:p>
    <w:p w14:paraId="7A6531D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902F62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[c1]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92.0, ST(1) = pi</w:t>
      </w:r>
    </w:p>
    <w:p w14:paraId="1735BB3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fmulp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(0) // ST(0) = 92 * pi</w:t>
      </w:r>
    </w:p>
    <w:p w14:paraId="035B996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fchs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-92 * pi</w:t>
      </w:r>
    </w:p>
    <w:p w14:paraId="6C19B4C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3139096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/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/  +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sin(b)</w:t>
      </w:r>
    </w:p>
    <w:p w14:paraId="742A05B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[b]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b, ST(1) = -92 * pi</w:t>
      </w:r>
    </w:p>
    <w:p w14:paraId="0B2AF74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fsin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sin(b), ST(1) = -92 * pi</w:t>
      </w:r>
    </w:p>
    <w:p w14:paraId="0A5D53E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faddp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(0) // ST(0) = -92 * pi + sin(b)</w:t>
      </w:r>
    </w:p>
    <w:p w14:paraId="3968C17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02D22E4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/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/  +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cos(b)</w:t>
      </w:r>
    </w:p>
    <w:p w14:paraId="5445F09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[b]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b, ST(1) = -92 * pi + sin(b)</w:t>
      </w:r>
    </w:p>
    <w:p w14:paraId="1A2AF34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fcos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cos(b), ST(1) = -92 * pi + sin(b)</w:t>
      </w:r>
    </w:p>
    <w:p w14:paraId="7CC393E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faddp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(0) // ST(0) = -92 * pi + sin(b) + cos(b)</w:t>
      </w:r>
    </w:p>
    <w:p w14:paraId="760EE09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33CAAD2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/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/  +</w:t>
      </w:r>
      <w:proofErr w:type="spellStart"/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</w:t>
      </w:r>
    </w:p>
    <w:p w14:paraId="0160FF0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[a]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a, ST(1) = -92 * pi + sin(b) + cos(b)</w:t>
      </w:r>
    </w:p>
    <w:p w14:paraId="01250EF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fchs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-a, ST(1) = -92 * pi + sin(b) + cos(b)</w:t>
      </w:r>
    </w:p>
    <w:p w14:paraId="05BC7FB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// ST(0) = -a, ST(1) = -a, ST(2) = -92 * pi + sin(b) + cos(b)</w:t>
      </w:r>
    </w:p>
    <w:p w14:paraId="2B7B535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fcos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cos(-a), ST(1) = -a, ST(2) = -92 * pi + sin(b) + cos(b)</w:t>
      </w:r>
    </w:p>
    <w:p w14:paraId="353A393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fabs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|cos(-a)|</w:t>
      </w:r>
    </w:p>
    <w:p w14:paraId="15B14A8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fcom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d_eps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] // c</w:t>
      </w:r>
      <w:r w:rsidRPr="005A1AA0">
        <w:rPr>
          <w:color w:val="000000" w:themeColor="text1"/>
          <w:sz w:val="22"/>
          <w:szCs w:val="22"/>
          <w:highlight w:val="white"/>
        </w:rPr>
        <w:t>равнение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|cos(-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a)|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с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EPSILON</w:t>
      </w:r>
    </w:p>
    <w:p w14:paraId="4D84A6D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fstsw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ax // AX - </w:t>
      </w:r>
      <w:r w:rsidRPr="005A1AA0">
        <w:rPr>
          <w:color w:val="000000" w:themeColor="text1"/>
          <w:sz w:val="22"/>
          <w:szCs w:val="22"/>
          <w:highlight w:val="white"/>
        </w:rPr>
        <w:t>состояния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FPU</w:t>
      </w:r>
    </w:p>
    <w:p w14:paraId="750217E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sahf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r w:rsidRPr="005A1AA0">
        <w:rPr>
          <w:color w:val="000000" w:themeColor="text1"/>
          <w:sz w:val="22"/>
          <w:szCs w:val="22"/>
          <w:highlight w:val="white"/>
        </w:rPr>
        <w:t>перенос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в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флаги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CPU: ZF = C3, SF = C0, CF = C0</w:t>
      </w:r>
    </w:p>
    <w:p w14:paraId="6C5B7B1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jb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error_invalid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r w:rsidRPr="005A1AA0">
        <w:rPr>
          <w:color w:val="000000" w:themeColor="text1"/>
          <w:sz w:val="22"/>
          <w:szCs w:val="22"/>
          <w:highlight w:val="white"/>
        </w:rPr>
        <w:t>если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|cos(-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a)|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 EPS  </w:t>
      </w:r>
      <w:r w:rsidRPr="005A1AA0">
        <w:rPr>
          <w:color w:val="000000" w:themeColor="text1"/>
          <w:sz w:val="22"/>
          <w:szCs w:val="22"/>
          <w:highlight w:val="white"/>
        </w:rPr>
        <w:t>то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не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определён</w:t>
      </w:r>
    </w:p>
    <w:p w14:paraId="0C8E058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// ST(0) = -a, ST(1) = -92 * pi + sin(b) + cos(b)</w:t>
      </w:r>
    </w:p>
    <w:p w14:paraId="3F772D1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fptan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1.0, ST(1) =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(-a), ST(2) = -92 * pi + sin(b) + cos(b)</w:t>
      </w:r>
    </w:p>
    <w:p w14:paraId="5A08A5E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fstsw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ax</w:t>
      </w:r>
    </w:p>
    <w:p w14:paraId="18D1D97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and ax, 0400h // </w:t>
      </w:r>
      <w:r w:rsidRPr="005A1AA0">
        <w:rPr>
          <w:color w:val="000000" w:themeColor="text1"/>
          <w:sz w:val="22"/>
          <w:szCs w:val="22"/>
          <w:highlight w:val="white"/>
        </w:rPr>
        <w:t>проверка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флага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C2</w:t>
      </w:r>
    </w:p>
    <w:p w14:paraId="458FE9A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jnz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error_invalid</w:t>
      </w:r>
      <w:proofErr w:type="spellEnd"/>
    </w:p>
    <w:p w14:paraId="3D0322C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fdivp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(0) // ST(0) =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(-a), ST(1) = -92 * pi + sin(b) + cos(b)</w:t>
      </w:r>
    </w:p>
    <w:p w14:paraId="3C59085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faddp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(0) // ST(0)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(-a)</w:t>
      </w:r>
    </w:p>
    <w:p w14:paraId="3EA22E0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6ECD7BE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/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/  -</w:t>
      </w:r>
      <w:proofErr w:type="spellStart"/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r w:rsidRPr="005A1AA0">
        <w:rPr>
          <w:color w:val="000000" w:themeColor="text1"/>
          <w:sz w:val="22"/>
          <w:szCs w:val="22"/>
          <w:highlight w:val="white"/>
        </w:rPr>
        <w:t>π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* b) </w:t>
      </w:r>
    </w:p>
    <w:p w14:paraId="5C16CB7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fldpi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pi, ST(1)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(-a)</w:t>
      </w:r>
    </w:p>
    <w:p w14:paraId="71898FB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[b]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b, ST(1) = pi, ST(2)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(-a)</w:t>
      </w:r>
    </w:p>
    <w:p w14:paraId="455C463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fmulp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(0) // ST(0) = pi * b, ST(1)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(-a)</w:t>
      </w:r>
    </w:p>
    <w:p w14:paraId="7FFF604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// ST(0) = pi * b, ST(1) = pi * b, ST(2)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(-a)</w:t>
      </w:r>
    </w:p>
    <w:p w14:paraId="031EA1D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fsin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sin(pi * b), ST(1) = pi* b, ST(2)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(-a)</w:t>
      </w:r>
    </w:p>
    <w:p w14:paraId="4933D21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fabs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|sin(pi * b)|</w:t>
      </w:r>
    </w:p>
    <w:p w14:paraId="640F37B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fcom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d_eps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] // c</w:t>
      </w:r>
      <w:r w:rsidRPr="005A1AA0">
        <w:rPr>
          <w:color w:val="000000" w:themeColor="text1"/>
          <w:sz w:val="22"/>
          <w:szCs w:val="22"/>
          <w:highlight w:val="white"/>
        </w:rPr>
        <w:t>равнение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|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sin(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pi * b)| </w:t>
      </w:r>
      <w:r w:rsidRPr="005A1AA0">
        <w:rPr>
          <w:color w:val="000000" w:themeColor="text1"/>
          <w:sz w:val="22"/>
          <w:szCs w:val="22"/>
          <w:highlight w:val="white"/>
        </w:rPr>
        <w:t>с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EPSILON</w:t>
      </w:r>
    </w:p>
    <w:p w14:paraId="36D927E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fstsw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ax</w:t>
      </w:r>
    </w:p>
    <w:p w14:paraId="43DD444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sahf</w:t>
      </w:r>
      <w:proofErr w:type="spellEnd"/>
    </w:p>
    <w:p w14:paraId="1A92275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jb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error_invalid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e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сли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|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sin(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pi * b)| &lt; EPS </w:t>
      </w:r>
      <w:r w:rsidRPr="005A1AA0">
        <w:rPr>
          <w:color w:val="000000" w:themeColor="text1"/>
          <w:sz w:val="22"/>
          <w:szCs w:val="22"/>
          <w:highlight w:val="white"/>
        </w:rPr>
        <w:t>то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cos / 0 - </w:t>
      </w:r>
      <w:r w:rsidRPr="005A1AA0">
        <w:rPr>
          <w:color w:val="000000" w:themeColor="text1"/>
          <w:sz w:val="22"/>
          <w:szCs w:val="22"/>
          <w:highlight w:val="white"/>
        </w:rPr>
        <w:t>ошибка</w:t>
      </w:r>
    </w:p>
    <w:p w14:paraId="73FB5D7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// ST(0) = pi * b, ST(1)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(-a)</w:t>
      </w:r>
    </w:p>
    <w:p w14:paraId="0D3D6E8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fptan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1.0, ST(1) =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(pi * b), ST(2)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(-a)</w:t>
      </w:r>
    </w:p>
    <w:p w14:paraId="08C70CA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fstsw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ax</w:t>
      </w:r>
    </w:p>
    <w:p w14:paraId="573C94E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and ax, 0400h</w:t>
      </w:r>
    </w:p>
    <w:p w14:paraId="4A28DA3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jnz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error_invalid</w:t>
      </w:r>
      <w:proofErr w:type="spellEnd"/>
    </w:p>
    <w:p w14:paraId="1C47BB8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fxch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 // ST(0) =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(pi * b), ST(1) = 1.0, ST(2)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(-a)</w:t>
      </w:r>
    </w:p>
    <w:p w14:paraId="06F2248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fdivp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(0) // ST(0) =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(pi * b) = 1 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(pi * b), ST(1)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(-a)</w:t>
      </w:r>
    </w:p>
    <w:p w14:paraId="12710E6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fsubp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(0) // ST(0)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1641CBA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752E776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/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/  +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π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 ((92 * b + a) * (92 * a - b)) </w:t>
      </w:r>
    </w:p>
    <w:p w14:paraId="12A8351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/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/  D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 = 92 * b + a </w:t>
      </w:r>
    </w:p>
    <w:p w14:paraId="5A09788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lastRenderedPageBreak/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[c1]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92, ST(1)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38612C8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[b]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b, ST(1) = 92, ST(2)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02F6295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fmulp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(0) // ST(0) = 92 * b, ST(1)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389B959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[a]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a, ST(1) = 92 * b, ST(2)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43C780A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faddp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(0) // ST(0) = D1 = 92 * b + a, ST(1)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57A0591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fabs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|D1|</w:t>
      </w:r>
    </w:p>
    <w:p w14:paraId="3D87BFC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fcom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d_eps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]</w:t>
      </w:r>
    </w:p>
    <w:p w14:paraId="1BD5BE2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fstsw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ax</w:t>
      </w:r>
    </w:p>
    <w:p w14:paraId="71ED2EE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sahf</w:t>
      </w:r>
      <w:proofErr w:type="spellEnd"/>
    </w:p>
    <w:p w14:paraId="332DC92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jb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error_invalid</w:t>
      </w:r>
      <w:proofErr w:type="spellEnd"/>
    </w:p>
    <w:p w14:paraId="7E8AF0F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[t_d1] // c</w:t>
      </w:r>
      <w:r w:rsidRPr="005A1AA0">
        <w:rPr>
          <w:color w:val="000000" w:themeColor="text1"/>
          <w:sz w:val="22"/>
          <w:szCs w:val="22"/>
          <w:highlight w:val="white"/>
        </w:rPr>
        <w:t>охраняем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D1,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-92 * </w:t>
      </w:r>
      <w:r w:rsidRPr="005A1AA0">
        <w:rPr>
          <w:color w:val="000000" w:themeColor="text1"/>
          <w:sz w:val="22"/>
          <w:szCs w:val="22"/>
          <w:highlight w:val="white"/>
        </w:rPr>
        <w:t>π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r w:rsidRPr="005A1AA0">
        <w:rPr>
          <w:color w:val="000000" w:themeColor="text1"/>
          <w:sz w:val="22"/>
          <w:szCs w:val="22"/>
          <w:highlight w:val="white"/>
        </w:rPr>
        <w:t>π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* b)</w:t>
      </w:r>
    </w:p>
    <w:p w14:paraId="334C754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173CDED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// D2 = 92 * a - b</w:t>
      </w:r>
    </w:p>
    <w:p w14:paraId="153CDB9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[c1]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92, ST(1)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5AC0ACE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[a]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a, ST(1) = 92, ST(2)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2CB7237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fmulp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(0) // ST(0) = 92 * a, ST(1)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08D77EF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[b]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b, ST(1) = 92 * a, ST(2)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4E2FA10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fchs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-b, ST(1) = 92 * a, ST(2)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1442543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faddp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(0) // ST(0) = D2 = 92 * a - b, ST(1)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4FA5189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fabs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|D2|</w:t>
      </w:r>
    </w:p>
    <w:p w14:paraId="0BAE5B6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fcom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d_eps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]</w:t>
      </w:r>
    </w:p>
    <w:p w14:paraId="3AF5A83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fstsw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ax</w:t>
      </w:r>
    </w:p>
    <w:p w14:paraId="7D42C3A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sahf</w:t>
      </w:r>
      <w:proofErr w:type="spellEnd"/>
    </w:p>
    <w:p w14:paraId="0558EC0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jb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error_invalid</w:t>
      </w:r>
      <w:proofErr w:type="spellEnd"/>
    </w:p>
    <w:p w14:paraId="3F63CD3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[t_d2] // c</w:t>
      </w:r>
      <w:r w:rsidRPr="005A1AA0">
        <w:rPr>
          <w:color w:val="000000" w:themeColor="text1"/>
          <w:sz w:val="22"/>
          <w:szCs w:val="22"/>
          <w:highlight w:val="white"/>
        </w:rPr>
        <w:t>охраняем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D2,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72C5914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2063FF4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//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Denom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D1 * D2</w:t>
      </w:r>
    </w:p>
    <w:p w14:paraId="37452B9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[t_d1]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D1, ST(1)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73A565A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[t_d2]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0) = D2, ST(1) = D1, ST(2)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2B392A1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fmulp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(0) // ST(0) =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Denom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D1 * D2, ST(1)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4B112C7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fabs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|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Denom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|</w:t>
      </w:r>
    </w:p>
    <w:p w14:paraId="6CE2D4B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fcom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d_eps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]</w:t>
      </w:r>
    </w:p>
    <w:p w14:paraId="5506B53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fstsw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ax</w:t>
      </w:r>
    </w:p>
    <w:p w14:paraId="7D62BEE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sahf</w:t>
      </w:r>
      <w:proofErr w:type="spellEnd"/>
    </w:p>
    <w:p w14:paraId="50422EB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jb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error_invalid</w:t>
      </w:r>
      <w:proofErr w:type="spellEnd"/>
    </w:p>
    <w:p w14:paraId="1606B59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// </w:t>
      </w:r>
      <w:r w:rsidRPr="005A1AA0">
        <w:rPr>
          <w:color w:val="000000" w:themeColor="text1"/>
          <w:sz w:val="22"/>
          <w:szCs w:val="22"/>
          <w:highlight w:val="white"/>
        </w:rPr>
        <w:t>Вычисление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pi 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Denom</w:t>
      </w:r>
      <w:proofErr w:type="spellEnd"/>
    </w:p>
    <w:p w14:paraId="1A71218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fldpi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pi, ST(1) = |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Denom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|, ST(2)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0120BA7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fxch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1) // ST(0) = |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Denom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|, ST(1) = </w:t>
      </w:r>
      <w:r w:rsidRPr="005A1AA0">
        <w:rPr>
          <w:color w:val="000000" w:themeColor="text1"/>
          <w:sz w:val="22"/>
          <w:szCs w:val="22"/>
          <w:highlight w:val="white"/>
        </w:rPr>
        <w:t>π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ST(2)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5F9E79C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fdivp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(0) // ST(0) = pi /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Denom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, ST(1)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</w:t>
      </w:r>
    </w:p>
    <w:p w14:paraId="5DB31F5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faddp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(0) // ST(0) = -92 * 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 * b) + pi / ((92 * b + a) * (92 * a - b))</w:t>
      </w:r>
    </w:p>
    <w:p w14:paraId="3BC518B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135186A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r w:rsidRPr="005A1AA0">
        <w:rPr>
          <w:color w:val="000000" w:themeColor="text1"/>
          <w:sz w:val="22"/>
          <w:szCs w:val="22"/>
          <w:highlight w:val="white"/>
        </w:rPr>
        <w:t xml:space="preserve">// Проверка результата на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NaN</w:t>
      </w:r>
      <w:proofErr w:type="spellEnd"/>
    </w:p>
    <w:p w14:paraId="39A7CFF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ftst</w:t>
      </w:r>
      <w:proofErr w:type="spellEnd"/>
    </w:p>
    <w:p w14:paraId="75E331D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fstsw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ax</w:t>
      </w:r>
      <w:proofErr w:type="spellEnd"/>
    </w:p>
    <w:p w14:paraId="27FCEF6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sahf</w:t>
      </w:r>
      <w:proofErr w:type="spellEnd"/>
    </w:p>
    <w:p w14:paraId="2D78656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jp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error_invalid</w:t>
      </w:r>
      <w:proofErr w:type="spellEnd"/>
    </w:p>
    <w:p w14:paraId="7ED81D3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43E5317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jmp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finish</w:t>
      </w:r>
    </w:p>
    <w:p w14:paraId="4AA7EA3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26D1121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error_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invalid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:</w:t>
      </w:r>
      <w:proofErr w:type="gramEnd"/>
    </w:p>
    <w:p w14:paraId="3DB04C4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// </w:t>
      </w:r>
      <w:r w:rsidRPr="005A1AA0">
        <w:rPr>
          <w:color w:val="000000" w:themeColor="text1"/>
          <w:sz w:val="22"/>
          <w:szCs w:val="22"/>
          <w:highlight w:val="white"/>
        </w:rPr>
        <w:t>Очистка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стэка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FPU </w:t>
      </w:r>
      <w:r w:rsidRPr="005A1AA0">
        <w:rPr>
          <w:color w:val="000000" w:themeColor="text1"/>
          <w:sz w:val="22"/>
          <w:szCs w:val="22"/>
          <w:highlight w:val="white"/>
        </w:rPr>
        <w:t>при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ошибке</w:t>
      </w:r>
    </w:p>
    <w:p w14:paraId="2F6B420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</w:t>
      </w:r>
    </w:p>
    <w:p w14:paraId="40D087D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</w:t>
      </w:r>
    </w:p>
    <w:p w14:paraId="1AF73A24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</w:t>
      </w:r>
    </w:p>
    <w:p w14:paraId="197E290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lastRenderedPageBreak/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</w:t>
      </w:r>
    </w:p>
    <w:p w14:paraId="17F9DDD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</w:t>
      </w:r>
    </w:p>
    <w:p w14:paraId="67C0868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fld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[c0] //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ST(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0) = 0.0 (</w:t>
      </w:r>
      <w:r w:rsidRPr="005A1AA0">
        <w:rPr>
          <w:color w:val="000000" w:themeColor="text1"/>
          <w:sz w:val="22"/>
          <w:szCs w:val="22"/>
          <w:highlight w:val="white"/>
        </w:rPr>
        <w:t>возвращаем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ноль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при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ошибке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)</w:t>
      </w:r>
    </w:p>
    <w:p w14:paraId="5FF6BC5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17A35B4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    finish:</w:t>
      </w:r>
    </w:p>
    <w:p w14:paraId="70F0685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fstp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qword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ptr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[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rez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] // </w:t>
      </w:r>
      <w:r w:rsidRPr="005A1AA0">
        <w:rPr>
          <w:color w:val="000000" w:themeColor="text1"/>
          <w:sz w:val="22"/>
          <w:szCs w:val="22"/>
          <w:highlight w:val="white"/>
        </w:rPr>
        <w:t>Сохраняем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в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rez</w:t>
      </w:r>
    </w:p>
    <w:p w14:paraId="51DF8D0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}</w:t>
      </w:r>
    </w:p>
    <w:p w14:paraId="0831FAA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return rez;</w:t>
      </w:r>
    </w:p>
    <w:p w14:paraId="006A43A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07B1DC6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4D60E52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double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calc_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cpp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double a, double b) {</w:t>
      </w:r>
    </w:p>
    <w:p w14:paraId="19442C6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if (fabs(cos(-a)) &lt; eps) return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numeric_limits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&lt;double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&gt;::</w:t>
      </w:r>
      <w:proofErr w:type="spellStart"/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quiet_NaN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();</w:t>
      </w:r>
    </w:p>
    <w:p w14:paraId="676826C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if (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fabs(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sin(pi * b)) &lt; eps) return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numeric_limits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&lt;double&gt;::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quiet_NaN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();</w:t>
      </w:r>
    </w:p>
    <w:p w14:paraId="21A3DB4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double d1 = 92.0 * b + a;</w:t>
      </w:r>
    </w:p>
    <w:p w14:paraId="26204E3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double d2 = 92.0 * a - b;</w:t>
      </w:r>
    </w:p>
    <w:p w14:paraId="4064A35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if (fabs(d1) &lt; eps || fabs(d2) &lt; eps) return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numeric_limits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&lt;double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&gt;::</w:t>
      </w:r>
      <w:proofErr w:type="spellStart"/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quiet_NaN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();</w:t>
      </w:r>
    </w:p>
    <w:p w14:paraId="6FDC006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66082C2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return -92.0 * pi + sin(b) + cos(b) + tan(-a) - (1.0 /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tan(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pi * b))</w:t>
      </w:r>
    </w:p>
    <w:p w14:paraId="6293ECE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+ pi / d1 / d2;</w:t>
      </w:r>
    </w:p>
    <w:p w14:paraId="5FF42DF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3595151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3357909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int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main(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)</w:t>
      </w:r>
    </w:p>
    <w:p w14:paraId="4153AEC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>{</w:t>
      </w:r>
    </w:p>
    <w:p w14:paraId="4264D6A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setlocale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LC_ALL, "Rus");</w:t>
      </w:r>
    </w:p>
    <w:p w14:paraId="318C37D0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6B45EA4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Лабораторная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</w:t>
      </w:r>
      <w:r w:rsidRPr="005A1AA0">
        <w:rPr>
          <w:color w:val="000000" w:themeColor="text1"/>
          <w:sz w:val="22"/>
          <w:szCs w:val="22"/>
          <w:highlight w:val="white"/>
        </w:rPr>
        <w:t>работа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№4\n </w:t>
      </w:r>
      <w:r w:rsidRPr="005A1AA0">
        <w:rPr>
          <w:color w:val="000000" w:themeColor="text1"/>
          <w:sz w:val="22"/>
          <w:szCs w:val="22"/>
          <w:highlight w:val="white"/>
        </w:rPr>
        <w:t>Вариант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№92\n";</w:t>
      </w:r>
    </w:p>
    <w:p w14:paraId="743A473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Выполнила Болдырева Тамара 6104-020302D\n";</w:t>
      </w:r>
    </w:p>
    <w:p w14:paraId="7ACBE31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 xml:space="preserve">Вычислить значение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выражениия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: \n";</w:t>
      </w:r>
    </w:p>
    <w:p w14:paraId="7AD329B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х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a, b) = -92*pi + sin(b) + cos(b) +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(-a) -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ctg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(pi*b) + pi/(92*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b+a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)/(92*a-b)\n\n";</w:t>
      </w:r>
    </w:p>
    <w:p w14:paraId="11F52FC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06367901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double a, b;</w:t>
      </w:r>
    </w:p>
    <w:p w14:paraId="72CCC61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Введите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a = ";</w:t>
      </w:r>
    </w:p>
    <w:p w14:paraId="34D78EE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cin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&gt;&gt; a;</w:t>
      </w:r>
    </w:p>
    <w:p w14:paraId="4C92498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Введите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b = ";</w:t>
      </w:r>
    </w:p>
    <w:p w14:paraId="231C75F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cin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&gt;&gt; b;</w:t>
      </w:r>
    </w:p>
    <w:p w14:paraId="15E5A8F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268F123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res_asm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calc(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a, b);</w:t>
      </w:r>
    </w:p>
    <w:p w14:paraId="59B9F08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4D4DB8F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"\n</w:t>
      </w:r>
      <w:r w:rsidRPr="005A1AA0">
        <w:rPr>
          <w:color w:val="000000" w:themeColor="text1"/>
          <w:sz w:val="22"/>
          <w:szCs w:val="22"/>
          <w:highlight w:val="white"/>
        </w:rPr>
        <w:t>Результат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(ASM) = ";</w:t>
      </w:r>
    </w:p>
    <w:p w14:paraId="39BCFB7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if (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isnan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res_asm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) ||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res_asm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== 0.0) {</w:t>
      </w:r>
    </w:p>
    <w:p w14:paraId="220734F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Ошибка. При данных значениях невозможно вычислить значение выражения\n";</w:t>
      </w:r>
    </w:p>
    <w:p w14:paraId="09876E1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2B979FC8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else if (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isinf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res_asm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)) {</w:t>
      </w:r>
    </w:p>
    <w:p w14:paraId="72D9884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Ошибка. При данных значениях невозможно вычислить значение выражения\n";</w:t>
      </w:r>
    </w:p>
    <w:p w14:paraId="1E4F1193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5A61E3F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else {</w:t>
      </w:r>
    </w:p>
    <w:p w14:paraId="7873FB2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res_asm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"\n";</w:t>
      </w:r>
    </w:p>
    <w:p w14:paraId="1476373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}</w:t>
      </w:r>
    </w:p>
    <w:p w14:paraId="1631408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</w:p>
    <w:p w14:paraId="7A854512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res_cpp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=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calc_</w:t>
      </w:r>
      <w:proofErr w:type="gramStart"/>
      <w:r w:rsidRPr="005A1AA0">
        <w:rPr>
          <w:color w:val="000000" w:themeColor="text1"/>
          <w:sz w:val="22"/>
          <w:szCs w:val="22"/>
          <w:highlight w:val="white"/>
          <w:lang w:val="en-US"/>
        </w:rPr>
        <w:t>cpp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gramEnd"/>
      <w:r w:rsidRPr="005A1AA0">
        <w:rPr>
          <w:color w:val="000000" w:themeColor="text1"/>
          <w:sz w:val="22"/>
          <w:szCs w:val="22"/>
          <w:highlight w:val="white"/>
          <w:lang w:val="en-US"/>
        </w:rPr>
        <w:t>a, b);</w:t>
      </w:r>
    </w:p>
    <w:p w14:paraId="65B7AF0F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</w:t>
      </w:r>
      <w:r w:rsidRPr="005A1AA0">
        <w:rPr>
          <w:color w:val="000000" w:themeColor="text1"/>
          <w:sz w:val="22"/>
          <w:szCs w:val="22"/>
          <w:highlight w:val="white"/>
        </w:rPr>
        <w:t>Результат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(C++) = ";</w:t>
      </w:r>
    </w:p>
    <w:p w14:paraId="52C3C57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if (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isnan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res_cpp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)) {</w:t>
      </w:r>
    </w:p>
    <w:p w14:paraId="3B7B391A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Ошибка. При данных значениях невозможно вычислить значение выражения\n";</w:t>
      </w:r>
    </w:p>
    <w:p w14:paraId="014A703E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1FC0AD2D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else if (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isinf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(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res_cpp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>)) {</w:t>
      </w:r>
    </w:p>
    <w:p w14:paraId="3DC0691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highlight w:val="white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highlight w:val="white"/>
        </w:rPr>
        <w:t>Ошибка. При данных значениях невозможно вычислить значение выражения\n";</w:t>
      </w:r>
    </w:p>
    <w:p w14:paraId="198CA995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r w:rsidRPr="005A1AA0">
        <w:rPr>
          <w:color w:val="000000" w:themeColor="text1"/>
          <w:sz w:val="22"/>
          <w:szCs w:val="22"/>
          <w:highlight w:val="white"/>
          <w:lang w:val="en-US"/>
        </w:rPr>
        <w:t>}</w:t>
      </w:r>
    </w:p>
    <w:p w14:paraId="44526B7B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lastRenderedPageBreak/>
        <w:t xml:space="preserve">    else {</w:t>
      </w:r>
    </w:p>
    <w:p w14:paraId="28F229EC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  <w:lang w:val="en-US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cout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highlight w:val="white"/>
          <w:lang w:val="en-US"/>
        </w:rPr>
        <w:t>res_cpp</w:t>
      </w:r>
      <w:proofErr w:type="spellEnd"/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&lt;&lt; "\n";</w:t>
      </w:r>
    </w:p>
    <w:p w14:paraId="6D3F0D3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  <w:lang w:val="en-US"/>
        </w:rPr>
        <w:t xml:space="preserve">    </w:t>
      </w:r>
      <w:r w:rsidRPr="005A1AA0">
        <w:rPr>
          <w:color w:val="000000" w:themeColor="text1"/>
          <w:sz w:val="22"/>
          <w:szCs w:val="22"/>
          <w:highlight w:val="white"/>
        </w:rPr>
        <w:t>}</w:t>
      </w:r>
    </w:p>
    <w:p w14:paraId="26EABF96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</w:p>
    <w:p w14:paraId="16C4B7C9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system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>("PAUSE");</w:t>
      </w:r>
    </w:p>
    <w:p w14:paraId="13CB48C7" w14:textId="77777777" w:rsidR="00096829" w:rsidRPr="005A1AA0" w:rsidRDefault="00096829" w:rsidP="00096829">
      <w:pPr>
        <w:widowControl/>
        <w:autoSpaceDE w:val="0"/>
        <w:autoSpaceDN w:val="0"/>
        <w:adjustRightInd w:val="0"/>
        <w:rPr>
          <w:color w:val="000000" w:themeColor="text1"/>
          <w:sz w:val="22"/>
          <w:szCs w:val="22"/>
          <w:highlight w:val="white"/>
        </w:rPr>
      </w:pPr>
      <w:r w:rsidRPr="005A1AA0">
        <w:rPr>
          <w:color w:val="000000" w:themeColor="text1"/>
          <w:sz w:val="22"/>
          <w:szCs w:val="22"/>
          <w:highlight w:val="white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highlight w:val="white"/>
        </w:rPr>
        <w:t>return</w:t>
      </w:r>
      <w:proofErr w:type="spellEnd"/>
      <w:r w:rsidRPr="005A1AA0">
        <w:rPr>
          <w:color w:val="000000" w:themeColor="text1"/>
          <w:sz w:val="22"/>
          <w:szCs w:val="22"/>
          <w:highlight w:val="white"/>
        </w:rPr>
        <w:t xml:space="preserve"> 0;</w:t>
      </w:r>
    </w:p>
    <w:p w14:paraId="78B3BAF4" w14:textId="77777777" w:rsidR="00096829" w:rsidRPr="005A1AA0" w:rsidRDefault="00096829" w:rsidP="0009682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highlight w:val="white"/>
        </w:rPr>
        <w:t>}</w:t>
      </w:r>
    </w:p>
    <w:p w14:paraId="2218197B" w14:textId="77777777" w:rsidR="00F50FDF" w:rsidRDefault="00B61296" w:rsidP="00F50FDF">
      <w:pPr>
        <w:pStyle w:val="af1"/>
      </w:pPr>
      <w:bookmarkStart w:id="93" w:name="лист_а5"/>
      <w:r w:rsidRPr="00B61296">
        <w:t>А.5 Листинг программы лабораторной работы №5</w:t>
      </w:r>
    </w:p>
    <w:p w14:paraId="11963A7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#define _USE_MATH_DEFINES</w:t>
      </w:r>
    </w:p>
    <w:p w14:paraId="4B4D6BE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#include &lt;iostream&gt;</w:t>
      </w:r>
    </w:p>
    <w:p w14:paraId="7430544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cmath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&gt;</w:t>
      </w:r>
    </w:p>
    <w:p w14:paraId="7D1D205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iomanip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&gt;</w:t>
      </w:r>
    </w:p>
    <w:p w14:paraId="616DDA6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stdexcept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&gt;</w:t>
      </w:r>
    </w:p>
    <w:p w14:paraId="4E60A1E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C30A1E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using namespace std;</w:t>
      </w:r>
    </w:p>
    <w:p w14:paraId="20C07D4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392DC9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const double c05 = 0.5;</w:t>
      </w:r>
    </w:p>
    <w:p w14:paraId="042577D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const double c4 = 4.0;</w:t>
      </w:r>
    </w:p>
    <w:p w14:paraId="2C73CEB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const double c098 = 49.0 / 50.0;</w:t>
      </w:r>
    </w:p>
    <w:p w14:paraId="71CE519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31D0B8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cosec(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double y) {</w:t>
      </w:r>
    </w:p>
    <w:p w14:paraId="5C4F6B9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s = sin(y);</w:t>
      </w:r>
    </w:p>
    <w:p w14:paraId="6DDF793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if (fabs(s) &lt; 1e-10)</w:t>
      </w:r>
    </w:p>
    <w:p w14:paraId="313AFCE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runtime_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error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: </w:t>
      </w:r>
      <w:r w:rsidRPr="005A1AA0">
        <w:rPr>
          <w:color w:val="000000" w:themeColor="text1"/>
          <w:sz w:val="22"/>
          <w:szCs w:val="22"/>
          <w:lang w:eastAsia="ru-RU"/>
        </w:rPr>
        <w:t>деление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на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ноль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(cosec y)");</w:t>
      </w:r>
    </w:p>
    <w:p w14:paraId="3F0487A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return 1.0 / s;</w:t>
      </w:r>
    </w:p>
    <w:p w14:paraId="2BD5D15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}</w:t>
      </w:r>
    </w:p>
    <w:p w14:paraId="44CBBF4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7750E9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cppRez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double x, double y) {</w:t>
      </w:r>
    </w:p>
    <w:p w14:paraId="40BE430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if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(x 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&lt; 0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 xml:space="preserve">)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throw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runtime_error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("Ошибка: x не может быть отрицательным");</w:t>
      </w:r>
    </w:p>
    <w:p w14:paraId="5E1E1A8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cos_val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cos(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4 + y);</w:t>
      </w:r>
    </w:p>
    <w:p w14:paraId="43ED066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sin_val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sin(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4 - y);</w:t>
      </w:r>
    </w:p>
    <w:p w14:paraId="771BC1A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if 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cos_val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 0) throw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runtime_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error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: cos(4+y) </w:t>
      </w:r>
      <w:r w:rsidRPr="005A1AA0">
        <w:rPr>
          <w:color w:val="000000" w:themeColor="text1"/>
          <w:sz w:val="22"/>
          <w:szCs w:val="22"/>
          <w:lang w:eastAsia="ru-RU"/>
        </w:rPr>
        <w:t>отрицателен</w:t>
      </w:r>
      <w:r w:rsidRPr="005A1AA0">
        <w:rPr>
          <w:color w:val="000000" w:themeColor="text1"/>
          <w:sz w:val="22"/>
          <w:szCs w:val="22"/>
          <w:lang w:val="en-US" w:eastAsia="ru-RU"/>
        </w:rPr>
        <w:t>");</w:t>
      </w:r>
    </w:p>
    <w:p w14:paraId="7EE1503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if 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sin_val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 0) throw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runtime_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error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: sin(4-y) </w:t>
      </w:r>
      <w:r w:rsidRPr="005A1AA0">
        <w:rPr>
          <w:color w:val="000000" w:themeColor="text1"/>
          <w:sz w:val="22"/>
          <w:szCs w:val="22"/>
          <w:lang w:eastAsia="ru-RU"/>
        </w:rPr>
        <w:t>отрицателен</w:t>
      </w:r>
      <w:r w:rsidRPr="005A1AA0">
        <w:rPr>
          <w:color w:val="000000" w:themeColor="text1"/>
          <w:sz w:val="22"/>
          <w:szCs w:val="22"/>
          <w:lang w:val="en-US" w:eastAsia="ru-RU"/>
        </w:rPr>
        <w:t>");</w:t>
      </w:r>
    </w:p>
    <w:p w14:paraId="24CFA73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D4E192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under_root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pow(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y, 4) + sqrt(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cos_val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) + sqrt(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sin_val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) + pow(4.0, y) - exp(0.5 - y);</w:t>
      </w:r>
    </w:p>
    <w:p w14:paraId="4828E8C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if 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under_root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 0) throw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runtime_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error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: </w:t>
      </w:r>
      <w:r w:rsidRPr="005A1AA0">
        <w:rPr>
          <w:color w:val="000000" w:themeColor="text1"/>
          <w:sz w:val="22"/>
          <w:szCs w:val="22"/>
          <w:lang w:eastAsia="ru-RU"/>
        </w:rPr>
        <w:t>подкоренное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выражение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отрицательно</w:t>
      </w:r>
      <w:r w:rsidRPr="005A1AA0">
        <w:rPr>
          <w:color w:val="000000" w:themeColor="text1"/>
          <w:sz w:val="22"/>
          <w:szCs w:val="22"/>
          <w:lang w:val="en-US" w:eastAsia="ru-RU"/>
        </w:rPr>
        <w:t>");</w:t>
      </w:r>
    </w:p>
    <w:p w14:paraId="6476154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if (fabs(sin(y)) &lt; 1e-10) throw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runtime_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error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: </w:t>
      </w:r>
      <w:r w:rsidRPr="005A1AA0">
        <w:rPr>
          <w:color w:val="000000" w:themeColor="text1"/>
          <w:sz w:val="22"/>
          <w:szCs w:val="22"/>
          <w:lang w:eastAsia="ru-RU"/>
        </w:rPr>
        <w:t>деление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на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ноль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(cosec y)");</w:t>
      </w:r>
    </w:p>
    <w:p w14:paraId="211BCEA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2D32EB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bracket =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cos(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0.5 * x) - sin(0.5 * x) + exp(0.5 - x) + pow(0.5, x);</w:t>
      </w:r>
    </w:p>
    <w:p w14:paraId="3AB4D53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    return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pow(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x, c098) + bracket * bracket + sqrt(x) + exp(cos(y)) + sqrt(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under_root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) + cosec(y);</w:t>
      </w:r>
    </w:p>
    <w:p w14:paraId="4665511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}</w:t>
      </w:r>
    </w:p>
    <w:p w14:paraId="37E3ACB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466343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asmSolution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double x, double y) {</w:t>
      </w:r>
    </w:p>
    <w:p w14:paraId="4FEDD0E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int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error_flag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0;</w:t>
      </w:r>
    </w:p>
    <w:p w14:paraId="7173631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result = 0.0;</w:t>
      </w:r>
    </w:p>
    <w:p w14:paraId="72AC4B6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6D5B28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r w:rsidRPr="005A1AA0">
        <w:rPr>
          <w:color w:val="000000" w:themeColor="text1"/>
          <w:sz w:val="22"/>
          <w:szCs w:val="22"/>
          <w:lang w:eastAsia="ru-RU"/>
        </w:rPr>
        <w:t>// Промежуточные переменные</w:t>
      </w:r>
    </w:p>
    <w:p w14:paraId="5F2E54C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double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v_cos4y = 0, v_sin4y = 0;</w:t>
      </w:r>
    </w:p>
    <w:p w14:paraId="0F776CE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double v_y4 = 0,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v_sqrt_cos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v_sqrt_sin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0;</w:t>
      </w:r>
    </w:p>
    <w:p w14:paraId="7399912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v_pow4y = 0,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v_exp_hy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0;</w:t>
      </w:r>
    </w:p>
    <w:p w14:paraId="6561E6E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v_under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v_sqrt_under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0;</w:t>
      </w:r>
    </w:p>
    <w:p w14:paraId="77E3D0B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v_cos_half_x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v_sin_half_x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0;</w:t>
      </w:r>
    </w:p>
    <w:p w14:paraId="79CA90B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v_bracket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v_bracket_sq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0;</w:t>
      </w:r>
    </w:p>
    <w:p w14:paraId="6B1E71C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v_pow_x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v_sqrt_x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0;</w:t>
      </w:r>
    </w:p>
    <w:p w14:paraId="09FED8A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v_exp_cosy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v_cosec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0;</w:t>
      </w:r>
    </w:p>
    <w:p w14:paraId="10CA229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59CA20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__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{</w:t>
      </w:r>
    </w:p>
    <w:p w14:paraId="550033A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x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; ST(0) = x</w:t>
      </w:r>
    </w:p>
    <w:p w14:paraId="03CAF42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проверка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x &gt;= 0</w:t>
      </w:r>
    </w:p>
    <w:p w14:paraId="1C05252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fstsw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ax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; сохраняем слово состояния</w:t>
      </w:r>
    </w:p>
    <w:p w14:paraId="0C6F30B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eastAsia="ru-RU"/>
        </w:rPr>
        <w:t>test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ah</w:t>
      </w:r>
      <w:proofErr w:type="spellEnd"/>
      <w:proofErr w:type="gramEnd"/>
      <w:r w:rsidRPr="005A1AA0">
        <w:rPr>
          <w:color w:val="000000" w:themeColor="text1"/>
          <w:sz w:val="22"/>
          <w:szCs w:val="22"/>
          <w:lang w:eastAsia="ru-RU"/>
        </w:rPr>
        <w:t>, 0x01; проверяем бит C0(x &lt; 0)</w:t>
      </w:r>
    </w:p>
    <w:p w14:paraId="20ACDDB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jnz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err_x_neg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; если x 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&lt; 0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, ошибка</w:t>
      </w:r>
    </w:p>
    <w:p w14:paraId="22C3357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0); очищаем стек</w:t>
      </w:r>
    </w:p>
    <w:p w14:paraId="35E5CFB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4C5FA5D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eastAsia="ru-RU"/>
        </w:rPr>
        <w:t>cos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4 + y) для подкоренного выражения</w:t>
      </w:r>
    </w:p>
    <w:p w14:paraId="0C6AA9B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y;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y</w:t>
      </w:r>
    </w:p>
    <w:p w14:paraId="72FE6FB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c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4; ST(0) = y + 4</w:t>
      </w:r>
    </w:p>
    <w:p w14:paraId="2610478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fcos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cos(4 + y)</w:t>
      </w:r>
    </w:p>
    <w:p w14:paraId="5993BDC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v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_cos4y;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cos(4 + y)</w:t>
      </w:r>
    </w:p>
    <w:p w14:paraId="13E3A78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проверка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cos(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4 + y) &gt;= 0</w:t>
      </w:r>
    </w:p>
    <w:p w14:paraId="1F9E96A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ax</w:t>
      </w:r>
      <w:proofErr w:type="gramEnd"/>
    </w:p>
    <w:p w14:paraId="220719E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test ah, 0x01</w:t>
      </w:r>
    </w:p>
    <w:p w14:paraId="05798F7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jnz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err_cos_neg</w:t>
      </w:r>
      <w:proofErr w:type="spellEnd"/>
    </w:p>
    <w:p w14:paraId="23813B7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0)</w:t>
      </w:r>
    </w:p>
    <w:p w14:paraId="2FD42F4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7A25D2B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eastAsia="ru-RU"/>
        </w:rPr>
        <w:t>sin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4 - y) для подкоренного выражения</w:t>
      </w:r>
    </w:p>
    <w:p w14:paraId="1810905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c4;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4</w:t>
      </w:r>
    </w:p>
    <w:p w14:paraId="4E7F255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y;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y, ST(1) = 4</w:t>
      </w:r>
    </w:p>
    <w:p w14:paraId="7EC74C9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fsubp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4 - y</w:t>
      </w:r>
    </w:p>
    <w:p w14:paraId="3ED3527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fsin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sin(4 - y)</w:t>
      </w:r>
    </w:p>
    <w:p w14:paraId="4C0E9B6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v_sin4y;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sin(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4 - y)</w:t>
      </w:r>
    </w:p>
    <w:p w14:paraId="676DB7C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проверка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sin(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4 - y) &gt;= 0</w:t>
      </w:r>
    </w:p>
    <w:p w14:paraId="772F5D6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ax</w:t>
      </w:r>
    </w:p>
    <w:p w14:paraId="6F1FF12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test ah, 0x01</w:t>
      </w:r>
    </w:p>
    <w:p w14:paraId="3773DF0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jnz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err_sin_neg</w:t>
      </w:r>
      <w:proofErr w:type="spellEnd"/>
    </w:p>
    <w:p w14:paraId="7340ED3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</w:t>
      </w:r>
    </w:p>
    <w:p w14:paraId="1CD9E5C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E50A1C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y ^ 4</w:t>
      </w:r>
    </w:p>
    <w:p w14:paraId="265B997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y;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y</w:t>
      </w:r>
    </w:p>
    <w:p w14:paraId="231AAD5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fmul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y ^ 2</w:t>
      </w:r>
    </w:p>
    <w:p w14:paraId="5177BC6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fmul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y ^ 4</w:t>
      </w:r>
    </w:p>
    <w:p w14:paraId="79840CF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v_y4; сохраняем y ^ 4</w:t>
      </w:r>
    </w:p>
    <w:p w14:paraId="59F347F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651D74F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sqrt(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cos(4 + y))</w:t>
      </w:r>
    </w:p>
    <w:p w14:paraId="361D59E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v_cos4y;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cos(4 + y)</w:t>
      </w:r>
    </w:p>
    <w:p w14:paraId="1F0F173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fsqrt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sqrt(cos(4 + y))</w:t>
      </w:r>
    </w:p>
    <w:p w14:paraId="20FB3F9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_sqrt_cos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</w:p>
    <w:p w14:paraId="61C3B28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BA434F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sqrt(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sin(4 - y))</w:t>
      </w:r>
    </w:p>
    <w:p w14:paraId="558FC3D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v_sin4y;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sin(4 - y)</w:t>
      </w:r>
    </w:p>
    <w:p w14:paraId="0759C59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fsqrt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sqrt(sin(4 - y))</w:t>
      </w:r>
    </w:p>
    <w:p w14:paraId="19FEC0B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v_sqrt_sin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</w:p>
    <w:p w14:paraId="5D3444E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9437D7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4 ^ y = 2 ^ (2y)</w:t>
      </w:r>
    </w:p>
    <w:p w14:paraId="6D316FF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y;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y</w:t>
      </w:r>
    </w:p>
    <w:p w14:paraId="1CA1048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2y</w:t>
      </w:r>
    </w:p>
    <w:p w14:paraId="6836EED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0); ST(0) = 2y, ST(1) = 2y</w:t>
      </w:r>
    </w:p>
    <w:p w14:paraId="1E7521A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int(2y), ST(1) = 2y</w:t>
      </w:r>
    </w:p>
    <w:p w14:paraId="0E99711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int, ST(1) = frac(2y)</w:t>
      </w:r>
    </w:p>
    <w:p w14:paraId="2F95572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1); ST(0) = frac, ST(1) = int</w:t>
      </w:r>
    </w:p>
    <w:p w14:paraId="0F3C4E8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f2xm1;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2 ^ frac - 1</w:t>
      </w:r>
    </w:p>
    <w:p w14:paraId="179E4E9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fld1;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1, ST(1) = 2 ^ frac - 1, ST(2) = int</w:t>
      </w:r>
    </w:p>
    <w:p w14:paraId="2F39C8C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2 ^ frac, ST(1) = int</w:t>
      </w:r>
    </w:p>
    <w:p w14:paraId="56D75C0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2 ^ (2y) = 4 ^ y</w:t>
      </w:r>
    </w:p>
    <w:p w14:paraId="1EF2FA3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1); </w:t>
      </w:r>
      <w:r w:rsidRPr="005A1AA0">
        <w:rPr>
          <w:color w:val="000000" w:themeColor="text1"/>
          <w:sz w:val="22"/>
          <w:szCs w:val="22"/>
          <w:lang w:eastAsia="ru-RU"/>
        </w:rPr>
        <w:t>очищаем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int, ST(0) = 4 ^ y</w:t>
      </w:r>
    </w:p>
    <w:p w14:paraId="6A76299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v_pow4y;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</w:p>
    <w:p w14:paraId="522620E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BC92DB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e ^ (0.5 - y)</w:t>
      </w:r>
    </w:p>
    <w:p w14:paraId="0FEB794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c05;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0.5</w:t>
      </w:r>
    </w:p>
    <w:p w14:paraId="5797A02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y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; ST(0) = y, ST(1) = 0.5</w:t>
      </w:r>
    </w:p>
    <w:p w14:paraId="6EE80DC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fsubp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0.5 - y</w:t>
      </w:r>
    </w:p>
    <w:p w14:paraId="5766413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fldl2e;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log2(e), ST(1) = 0.5 - y</w:t>
      </w:r>
    </w:p>
    <w:p w14:paraId="08DFFF3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(0.5 - y) * log2(e)</w:t>
      </w:r>
    </w:p>
    <w:p w14:paraId="144DE77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0); ST(0)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, ST(1)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</w:p>
    <w:p w14:paraId="0BB4E8C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int, ST(1)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</w:p>
    <w:p w14:paraId="3653683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int, ST(1) = frac</w:t>
      </w:r>
    </w:p>
    <w:p w14:paraId="38D125B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1); ST(0) = frac, ST(1) = int</w:t>
      </w:r>
    </w:p>
    <w:p w14:paraId="4AA00E3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f2xm1;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2 ^ frac - 1</w:t>
      </w:r>
    </w:p>
    <w:p w14:paraId="794DDA5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fld1;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1, ST(1) = 2 ^ frac - 1, ST(2) = int</w:t>
      </w:r>
    </w:p>
    <w:p w14:paraId="3ABE730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2 ^ frac, ST(1) = int</w:t>
      </w:r>
    </w:p>
    <w:p w14:paraId="374FC68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2 ^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e ^ (0.5 - y)</w:t>
      </w:r>
    </w:p>
    <w:p w14:paraId="0A812ED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(1); </w:t>
      </w:r>
      <w:r w:rsidRPr="005A1AA0">
        <w:rPr>
          <w:color w:val="000000" w:themeColor="text1"/>
          <w:sz w:val="22"/>
          <w:szCs w:val="22"/>
          <w:lang w:eastAsia="ru-RU"/>
        </w:rPr>
        <w:t>очищаем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int</w:t>
      </w:r>
    </w:p>
    <w:p w14:paraId="18EE041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v_exp_hy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</w:p>
    <w:p w14:paraId="7E1F72A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77DF5B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under = y ^ 4 +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sqrt(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cos(4 + y)) + sqrt(sin(4 - y)) + 4 ^ y - e ^ (0.5 - y)</w:t>
      </w:r>
    </w:p>
    <w:p w14:paraId="5647415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v_y4;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y ^ 4</w:t>
      </w:r>
    </w:p>
    <w:p w14:paraId="06A3AA9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v_sqrt_cos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y ^ 4 + sqrt(cos)</w:t>
      </w:r>
    </w:p>
    <w:p w14:paraId="4FD4047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v_sqrt_sin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+sqrt(sin)</w:t>
      </w:r>
    </w:p>
    <w:p w14:paraId="13BD6B5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v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_pow4y; ST(0) = +4 ^ y</w:t>
      </w:r>
    </w:p>
    <w:p w14:paraId="64CB64A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v_exp_hy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-e ^ (0.5 - y)</w:t>
      </w:r>
    </w:p>
    <w:p w14:paraId="69E0830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v_under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; сохраняем подкоренное выражение</w:t>
      </w:r>
    </w:p>
    <w:p w14:paraId="650E834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78CED9F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проверка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under &gt;= 0</w:t>
      </w:r>
    </w:p>
    <w:p w14:paraId="328CA1C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v_under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under</w:t>
      </w:r>
    </w:p>
    <w:p w14:paraId="582779C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проверка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under &gt;= 0</w:t>
      </w:r>
    </w:p>
    <w:p w14:paraId="7D76C3D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ax</w:t>
      </w:r>
    </w:p>
    <w:p w14:paraId="504504E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test ah, 0x01</w:t>
      </w:r>
    </w:p>
    <w:p w14:paraId="02DAB38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jnz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err_under_neg</w:t>
      </w:r>
      <w:proofErr w:type="spellEnd"/>
    </w:p>
    <w:p w14:paraId="1B25AA5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F05A2B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fsqrt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sqrt(under)</w:t>
      </w:r>
    </w:p>
    <w:p w14:paraId="663FB9F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v_sqrt_under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</w:p>
    <w:p w14:paraId="35CE2C1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continue_under</w:t>
      </w:r>
      <w:proofErr w:type="spellEnd"/>
    </w:p>
    <w:p w14:paraId="417F709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10FF83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err_under_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neg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:</w:t>
      </w:r>
      <w:proofErr w:type="gramEnd"/>
    </w:p>
    <w:p w14:paraId="6CB27D9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0); </w:t>
      </w:r>
      <w:r w:rsidRPr="005A1AA0">
        <w:rPr>
          <w:color w:val="000000" w:themeColor="text1"/>
          <w:sz w:val="22"/>
          <w:szCs w:val="22"/>
          <w:lang w:eastAsia="ru-RU"/>
        </w:rPr>
        <w:t>очищаем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under</w:t>
      </w:r>
    </w:p>
    <w:p w14:paraId="168916B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mov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error_flag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, 4</w:t>
      </w:r>
    </w:p>
    <w:p w14:paraId="24397D4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4C876D2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done_asm</w:t>
      </w:r>
      <w:proofErr w:type="spellEnd"/>
    </w:p>
    <w:p w14:paraId="0274182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ACFBB4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continue_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under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:</w:t>
      </w:r>
      <w:proofErr w:type="gramEnd"/>
    </w:p>
    <w:p w14:paraId="4E51741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5DF24D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bracket =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cos(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0.5x) - sin(0.5x) + e ^ (0.5 - x) + 0.5 ^ x</w:t>
      </w:r>
    </w:p>
    <w:p w14:paraId="7C9441E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EB2701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cos(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0.5x) </w:t>
      </w:r>
      <w:r w:rsidRPr="005A1AA0">
        <w:rPr>
          <w:color w:val="000000" w:themeColor="text1"/>
          <w:sz w:val="22"/>
          <w:szCs w:val="22"/>
          <w:lang w:eastAsia="ru-RU"/>
        </w:rPr>
        <w:t>и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sin(0.5x)</w:t>
      </w:r>
    </w:p>
    <w:p w14:paraId="7E8450A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x;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x</w:t>
      </w:r>
    </w:p>
    <w:p w14:paraId="3517902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fmul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c05;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0.5x</w:t>
      </w:r>
    </w:p>
    <w:p w14:paraId="6403097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(0); ST(0) = 0.5x, ST(1) = 0.5x</w:t>
      </w:r>
    </w:p>
    <w:p w14:paraId="638E91B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fcos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cos, ST(1) = 0.5x</w:t>
      </w:r>
    </w:p>
    <w:p w14:paraId="6F77F20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_cos_half_x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cos</w:t>
      </w:r>
    </w:p>
    <w:p w14:paraId="678C5E9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1); ST(0) = 0.5x, ST(1) = cos</w:t>
      </w:r>
    </w:p>
    <w:p w14:paraId="0F14B5B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fsin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sin, ST(1) = cos</w:t>
      </w:r>
    </w:p>
    <w:p w14:paraId="288C33E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v_sin_half_x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sin</w:t>
      </w:r>
    </w:p>
    <w:p w14:paraId="25AFF98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0); </w:t>
      </w:r>
      <w:r w:rsidRPr="005A1AA0">
        <w:rPr>
          <w:color w:val="000000" w:themeColor="text1"/>
          <w:sz w:val="22"/>
          <w:szCs w:val="22"/>
          <w:lang w:eastAsia="ru-RU"/>
        </w:rPr>
        <w:t>очищаем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sin, ST(0) = cos</w:t>
      </w:r>
    </w:p>
    <w:p w14:paraId="6B03F33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195D8D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; cos - sin</w:t>
      </w:r>
    </w:p>
    <w:p w14:paraId="3CACD74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v_sin_half_x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cos - sin</w:t>
      </w:r>
    </w:p>
    <w:p w14:paraId="4DCB551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v_bracket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; сохраняем как часть скобки</w:t>
      </w:r>
    </w:p>
    <w:p w14:paraId="0C8D650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276A4E9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    </w:t>
      </w:r>
      <w:r w:rsidRPr="005A1AA0">
        <w:rPr>
          <w:color w:val="000000" w:themeColor="text1"/>
          <w:sz w:val="22"/>
          <w:szCs w:val="22"/>
          <w:lang w:val="en-US" w:eastAsia="ru-RU"/>
        </w:rPr>
        <w:t>; e ^ (0.5 - x)</w:t>
      </w:r>
    </w:p>
    <w:p w14:paraId="3455801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c05;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0.5</w:t>
      </w:r>
    </w:p>
    <w:p w14:paraId="4F1F197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x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; ST(0) = x, ST(1) = 0.5</w:t>
      </w:r>
    </w:p>
    <w:p w14:paraId="7721C04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fsubp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0.5 - x</w:t>
      </w:r>
    </w:p>
    <w:p w14:paraId="64DA44E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fldl2e;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log2(e), ST(1) = 0.5 - x</w:t>
      </w:r>
    </w:p>
    <w:p w14:paraId="249214F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(0.5 - x) * log2(e)</w:t>
      </w:r>
    </w:p>
    <w:p w14:paraId="133BAA7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0); ST(0)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, ST(1)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</w:p>
    <w:p w14:paraId="7307636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int, ST(1)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</w:p>
    <w:p w14:paraId="7D7E68B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int, ST(1) = frac</w:t>
      </w:r>
    </w:p>
    <w:p w14:paraId="758555E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1); ST(0) = frac, ST(1) = int</w:t>
      </w:r>
    </w:p>
    <w:p w14:paraId="173D7C2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f2xm1;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2 ^ frac - 1</w:t>
      </w:r>
    </w:p>
    <w:p w14:paraId="2CCF9F2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fld1;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1, ST(1) = 2 ^ frac - 1, ST(2) = int</w:t>
      </w:r>
    </w:p>
    <w:p w14:paraId="341A937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2 ^ frac, ST(1) = int</w:t>
      </w:r>
    </w:p>
    <w:p w14:paraId="7A97D0F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2 ^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e ^ (0.5 - x)</w:t>
      </w:r>
    </w:p>
    <w:p w14:paraId="2D39397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1); </w:t>
      </w:r>
      <w:r w:rsidRPr="005A1AA0">
        <w:rPr>
          <w:color w:val="000000" w:themeColor="text1"/>
          <w:sz w:val="22"/>
          <w:szCs w:val="22"/>
          <w:lang w:eastAsia="ru-RU"/>
        </w:rPr>
        <w:t>очищаем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int</w:t>
      </w:r>
    </w:p>
    <w:p w14:paraId="075DCBD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v_bracket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(cos - sin) + e ^ (0.5 - x)</w:t>
      </w:r>
    </w:p>
    <w:p w14:paraId="3460DF0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v_bracket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</w:p>
    <w:p w14:paraId="0357E72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E4CA3E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; 0.5 ^ x = 2 ^ (-x)</w:t>
      </w:r>
    </w:p>
    <w:p w14:paraId="3D39C19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x;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x</w:t>
      </w:r>
    </w:p>
    <w:p w14:paraId="6BC4BFC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fchs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-x</w:t>
      </w:r>
    </w:p>
    <w:p w14:paraId="75FE342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0); ST(0) = -x, ST(1) = -x</w:t>
      </w:r>
    </w:p>
    <w:p w14:paraId="34235D3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int, ST(1) = -x</w:t>
      </w:r>
    </w:p>
    <w:p w14:paraId="4BBBBE8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int, ST(1) = frac</w:t>
      </w:r>
    </w:p>
    <w:p w14:paraId="7C88253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1); ST(0) = frac, ST(1) = int</w:t>
      </w:r>
    </w:p>
    <w:p w14:paraId="0E07A9D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f2xm1;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2 ^ frac - 1</w:t>
      </w:r>
    </w:p>
    <w:p w14:paraId="570B32E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fld1;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1, ST(1) = 2 ^ frac - 1, ST(2) = int</w:t>
      </w:r>
    </w:p>
    <w:p w14:paraId="63ACE90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2 ^ frac, ST(1) = int</w:t>
      </w:r>
    </w:p>
    <w:p w14:paraId="7B74062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2 ^ (-x) = 0.5 ^ x</w:t>
      </w:r>
    </w:p>
    <w:p w14:paraId="2D1D263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1); </w:t>
      </w:r>
      <w:r w:rsidRPr="005A1AA0">
        <w:rPr>
          <w:color w:val="000000" w:themeColor="text1"/>
          <w:sz w:val="22"/>
          <w:szCs w:val="22"/>
          <w:lang w:eastAsia="ru-RU"/>
        </w:rPr>
        <w:t>очищаем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int</w:t>
      </w:r>
    </w:p>
    <w:p w14:paraId="524FE53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v_bracket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</w:t>
      </w:r>
      <w:r w:rsidRPr="005A1AA0">
        <w:rPr>
          <w:color w:val="000000" w:themeColor="text1"/>
          <w:sz w:val="22"/>
          <w:szCs w:val="22"/>
          <w:lang w:eastAsia="ru-RU"/>
        </w:rPr>
        <w:t>полная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скобка</w:t>
      </w:r>
    </w:p>
    <w:p w14:paraId="5E197BF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v_bracket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</w:p>
    <w:p w14:paraId="12B6B9A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6FC471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v_bracket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bracket</w:t>
      </w:r>
    </w:p>
    <w:p w14:paraId="173FB23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fmul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bracket ^ 2</w:t>
      </w:r>
    </w:p>
    <w:p w14:paraId="01A3D92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v_bracket_sq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</w:p>
    <w:p w14:paraId="05CF188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4EC6E3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; x = 0</w:t>
      </w:r>
    </w:p>
    <w:p w14:paraId="2D4E5A9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x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; ST(0) = x</w:t>
      </w:r>
    </w:p>
    <w:p w14:paraId="31F6E6A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проверка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x == 0</w:t>
      </w:r>
    </w:p>
    <w:p w14:paraId="67FBF95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ax</w:t>
      </w:r>
    </w:p>
    <w:p w14:paraId="4899B34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test ah, 0x40; </w:t>
      </w:r>
      <w:r w:rsidRPr="005A1AA0">
        <w:rPr>
          <w:color w:val="000000" w:themeColor="text1"/>
          <w:sz w:val="22"/>
          <w:szCs w:val="22"/>
          <w:lang w:eastAsia="ru-RU"/>
        </w:rPr>
        <w:t>проверяем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бит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C2(</w:t>
      </w:r>
      <w:r w:rsidRPr="005A1AA0">
        <w:rPr>
          <w:color w:val="000000" w:themeColor="text1"/>
          <w:sz w:val="22"/>
          <w:szCs w:val="22"/>
          <w:lang w:eastAsia="ru-RU"/>
        </w:rPr>
        <w:t>ноль</w:t>
      </w:r>
      <w:r w:rsidRPr="005A1AA0">
        <w:rPr>
          <w:color w:val="000000" w:themeColor="text1"/>
          <w:sz w:val="22"/>
          <w:szCs w:val="22"/>
          <w:lang w:val="en-US" w:eastAsia="ru-RU"/>
        </w:rPr>
        <w:t>)</w:t>
      </w:r>
    </w:p>
    <w:p w14:paraId="4B7EC25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eastAsia="ru-RU"/>
        </w:rPr>
        <w:t>jnz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x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_is_zero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; если x == 0, то результат 0</w:t>
      </w:r>
    </w:p>
    <w:p w14:paraId="58F27BD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6986BB9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    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; x &gt; 0: </w:t>
      </w:r>
      <w:r w:rsidRPr="005A1AA0">
        <w:rPr>
          <w:color w:val="000000" w:themeColor="text1"/>
          <w:sz w:val="22"/>
          <w:szCs w:val="22"/>
          <w:lang w:eastAsia="ru-RU"/>
        </w:rPr>
        <w:t>вычисляем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x ^ (49 / 50)</w:t>
      </w:r>
    </w:p>
    <w:p w14:paraId="70D704F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fld1;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1, ST(1) = x</w:t>
      </w:r>
    </w:p>
    <w:p w14:paraId="03E7512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1); ST(0) = x, ST(1) = 1</w:t>
      </w:r>
    </w:p>
    <w:p w14:paraId="5C2106B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fyl2x;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log2(x)</w:t>
      </w:r>
    </w:p>
    <w:p w14:paraId="7A0C0B4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c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098; ST(0) = 49 / 50, ST(1) = log2(x)</w:t>
      </w:r>
    </w:p>
    <w:p w14:paraId="3B1A5AD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(49 / 50) * log2(x)</w:t>
      </w:r>
    </w:p>
    <w:p w14:paraId="7D1CE50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(0); ST(0)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, ST(1)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</w:p>
    <w:p w14:paraId="588AB9A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int, ST(1)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</w:p>
    <w:p w14:paraId="5D00DE0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int, ST(1) = frac</w:t>
      </w:r>
    </w:p>
    <w:p w14:paraId="0553CD9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1); ST(0) = frac, ST(1) = int</w:t>
      </w:r>
    </w:p>
    <w:p w14:paraId="7B0352D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f2xm1;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2 ^ frac - 1</w:t>
      </w:r>
    </w:p>
    <w:p w14:paraId="498E611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fld1;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1, ST(1) = 2 ^ frac - 1, ST(2) = int</w:t>
      </w:r>
    </w:p>
    <w:p w14:paraId="762F9EC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2 ^ frac, ST(1) = int</w:t>
      </w:r>
    </w:p>
    <w:p w14:paraId="1BEAEF9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2 ^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x ^ (49 / 50)</w:t>
      </w:r>
    </w:p>
    <w:p w14:paraId="1EF64FC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1); </w:t>
      </w:r>
      <w:r w:rsidRPr="005A1AA0">
        <w:rPr>
          <w:color w:val="000000" w:themeColor="text1"/>
          <w:sz w:val="22"/>
          <w:szCs w:val="22"/>
          <w:lang w:eastAsia="ru-RU"/>
        </w:rPr>
        <w:t>очищаем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int</w:t>
      </w:r>
    </w:p>
    <w:p w14:paraId="6A5FF3B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v_pow_x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</w:p>
    <w:p w14:paraId="7E158C9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continue_after_pow</w:t>
      </w:r>
      <w:proofErr w:type="spellEnd"/>
    </w:p>
    <w:p w14:paraId="1BBE95C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983E95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x_is_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zero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:</w:t>
      </w:r>
      <w:proofErr w:type="gramEnd"/>
    </w:p>
    <w:p w14:paraId="549BEC2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0); очищаем x из стека</w:t>
      </w:r>
    </w:p>
    <w:p w14:paraId="7CC0431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fldz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0</w:t>
      </w:r>
    </w:p>
    <w:p w14:paraId="76DB249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_pow_x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0</w:t>
      </w:r>
    </w:p>
    <w:p w14:paraId="5017C7A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continue_after_pow</w:t>
      </w:r>
      <w:proofErr w:type="spellEnd"/>
    </w:p>
    <w:p w14:paraId="3B52B22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E883D6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continue_after_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pow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:</w:t>
      </w:r>
      <w:proofErr w:type="gramEnd"/>
    </w:p>
    <w:p w14:paraId="7BA8991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E051CB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sqrt(x)</w:t>
      </w:r>
    </w:p>
    <w:p w14:paraId="752C200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x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; ST(0) = x</w:t>
      </w:r>
    </w:p>
    <w:p w14:paraId="38D499A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fsqrt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sqrt(x)</w:t>
      </w:r>
    </w:p>
    <w:p w14:paraId="4F18A7D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v_sqrt_x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</w:p>
    <w:p w14:paraId="7FEABD3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B69BAF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; e^ cos(y)</w:t>
      </w:r>
    </w:p>
    <w:p w14:paraId="5236D41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y;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y</w:t>
      </w:r>
    </w:p>
    <w:p w14:paraId="1C74983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fcos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cos(y)</w:t>
      </w:r>
    </w:p>
    <w:p w14:paraId="4000E9A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fldl2e;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log2(e), ST(1) = cos(y)</w:t>
      </w:r>
    </w:p>
    <w:p w14:paraId="7E10537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fmulp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cos(y) * log2(e)</w:t>
      </w:r>
    </w:p>
    <w:p w14:paraId="535E744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0); ST(0)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, ST(1)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</w:p>
    <w:p w14:paraId="69A00B2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frndint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int, ST(1)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</w:p>
    <w:p w14:paraId="3BD7DF6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fsub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int, ST(1) = frac</w:t>
      </w:r>
    </w:p>
    <w:p w14:paraId="63A3751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1); ST(0) = frac, ST(1) = int</w:t>
      </w:r>
    </w:p>
    <w:p w14:paraId="10D1114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f2xm1;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2 ^ frac - 1</w:t>
      </w:r>
    </w:p>
    <w:p w14:paraId="3F8FF98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fld1;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1, ST(1) = 2 ^ frac - 1, ST(2) = int</w:t>
      </w:r>
    </w:p>
    <w:p w14:paraId="11638C4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faddp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(1),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2 ^ frac, ST(1) = int</w:t>
      </w:r>
    </w:p>
    <w:p w14:paraId="33084A8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fscale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2 ^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arg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e ^ cos(y)</w:t>
      </w:r>
    </w:p>
    <w:p w14:paraId="6020816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1); </w:t>
      </w:r>
      <w:r w:rsidRPr="005A1AA0">
        <w:rPr>
          <w:color w:val="000000" w:themeColor="text1"/>
          <w:sz w:val="22"/>
          <w:szCs w:val="22"/>
          <w:lang w:eastAsia="ru-RU"/>
        </w:rPr>
        <w:t>очищаем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int</w:t>
      </w:r>
    </w:p>
    <w:p w14:paraId="5A11FEA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v_exp_cosy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</w:p>
    <w:p w14:paraId="7F630E2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622E4E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; cosec(y)</w:t>
      </w:r>
    </w:p>
    <w:p w14:paraId="53B5548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y;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y</w:t>
      </w:r>
    </w:p>
    <w:p w14:paraId="6E799A1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fsin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sin(y)</w:t>
      </w:r>
    </w:p>
    <w:p w14:paraId="4A1A0BC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ftst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проверка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sin(y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) !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= 0</w:t>
      </w:r>
    </w:p>
    <w:p w14:paraId="6443730A" w14:textId="77777777" w:rsidR="00147D39" w:rsidRPr="00902F62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fstsw</w:t>
      </w:r>
      <w:proofErr w:type="spellEnd"/>
      <w:r w:rsidRPr="00902F62">
        <w:rPr>
          <w:color w:val="000000" w:themeColor="text1"/>
          <w:sz w:val="22"/>
          <w:szCs w:val="22"/>
          <w:lang w:val="en-US" w:eastAsia="ru-RU"/>
        </w:rPr>
        <w:t xml:space="preserve">  </w:t>
      </w:r>
      <w:r w:rsidRPr="005A1AA0">
        <w:rPr>
          <w:color w:val="000000" w:themeColor="text1"/>
          <w:sz w:val="22"/>
          <w:szCs w:val="22"/>
          <w:lang w:val="en-US" w:eastAsia="ru-RU"/>
        </w:rPr>
        <w:t>ax</w:t>
      </w:r>
      <w:proofErr w:type="gramEnd"/>
    </w:p>
    <w:p w14:paraId="0AA12FF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902F62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test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ah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, 0x40; проверяем бит C2(неопределенность / ноль)</w:t>
      </w:r>
    </w:p>
    <w:p w14:paraId="64BA98D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eastAsia="ru-RU"/>
        </w:rPr>
        <w:t>jnz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err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_sin_zero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; если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sin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(y) = 0, ошибка</w:t>
      </w:r>
    </w:p>
    <w:p w14:paraId="6587003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    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fld1;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1, ST(1) = sin(y)</w:t>
      </w:r>
    </w:p>
    <w:p w14:paraId="07213FF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fdivrp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1),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(0); ST(0) = 1 / sin(y) = cosec(y)</w:t>
      </w:r>
    </w:p>
    <w:p w14:paraId="219EA5D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_cosec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</w:p>
    <w:p w14:paraId="5E4DFAA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095E40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; result = x ^ (49 / 50) + bracket ^ 2 + sqrt(x) + e ^ cos(y) + sqrt(under) + cosec(y)</w:t>
      </w:r>
    </w:p>
    <w:p w14:paraId="415A016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_pow_x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 ST(0) = x ^ (49 / 50)</w:t>
      </w:r>
    </w:p>
    <w:p w14:paraId="34F518C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v_bracket_sq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+bracket ^ 2</w:t>
      </w:r>
    </w:p>
    <w:p w14:paraId="39C33E0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v_sqrt_x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+sqrt(x)</w:t>
      </w:r>
    </w:p>
    <w:p w14:paraId="122FD9A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v_exp_cosy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+e ^ cos(y)</w:t>
      </w:r>
    </w:p>
    <w:p w14:paraId="50BCC0B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v_sqrt_under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+sqrt(under)</w:t>
      </w:r>
    </w:p>
    <w:p w14:paraId="743A146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v_cosec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+cosec(y)</w:t>
      </w:r>
    </w:p>
    <w:p w14:paraId="732DB12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result;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результат</w:t>
      </w:r>
    </w:p>
    <w:p w14:paraId="3AF1D0D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done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_asm</w:t>
      </w:r>
      <w:proofErr w:type="spellEnd"/>
    </w:p>
    <w:p w14:paraId="69E6112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A2C52A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err_x_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neg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:</w:t>
      </w:r>
      <w:proofErr w:type="gramEnd"/>
    </w:p>
    <w:p w14:paraId="516C33A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error_flag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, 1</w:t>
      </w:r>
    </w:p>
    <w:p w14:paraId="3F05623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4C965AD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done_asm</w:t>
      </w:r>
      <w:proofErr w:type="spellEnd"/>
    </w:p>
    <w:p w14:paraId="3F28733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DD85E1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err_cos_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neg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:</w:t>
      </w:r>
      <w:proofErr w:type="gramEnd"/>
    </w:p>
    <w:p w14:paraId="409E8E2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error_flag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, 2</w:t>
      </w:r>
    </w:p>
    <w:p w14:paraId="1DBFE99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66716959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done_asm</w:t>
      </w:r>
      <w:proofErr w:type="spellEnd"/>
    </w:p>
    <w:p w14:paraId="27E3623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93B742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err_sin_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neg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:</w:t>
      </w:r>
      <w:proofErr w:type="gramEnd"/>
    </w:p>
    <w:p w14:paraId="58E3E16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error_flag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, 3</w:t>
      </w:r>
    </w:p>
    <w:p w14:paraId="394AC8B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0503EDD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done_asm</w:t>
      </w:r>
      <w:proofErr w:type="spellEnd"/>
    </w:p>
    <w:p w14:paraId="02C7987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E30B46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err_sin_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zero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:</w:t>
      </w:r>
      <w:proofErr w:type="gramEnd"/>
    </w:p>
    <w:p w14:paraId="6D8646A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error_flag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, 5</w:t>
      </w:r>
    </w:p>
    <w:p w14:paraId="5350BCE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finit</w:t>
      </w:r>
      <w:proofErr w:type="spellEnd"/>
    </w:p>
    <w:p w14:paraId="5B6C7E2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jmp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done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_asm</w:t>
      </w:r>
      <w:proofErr w:type="spellEnd"/>
    </w:p>
    <w:p w14:paraId="6C31796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10A9A2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done_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:</w:t>
      </w:r>
      <w:proofErr w:type="gramEnd"/>
    </w:p>
    <w:p w14:paraId="4EC916F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13822C0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3DF50B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if 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error_flag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) {</w:t>
      </w:r>
    </w:p>
    <w:p w14:paraId="292896A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switch 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error_flag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) {</w:t>
      </w:r>
    </w:p>
    <w:p w14:paraId="15298A5F" w14:textId="77777777" w:rsidR="00147D39" w:rsidRPr="00902F62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case</w:t>
      </w:r>
      <w:r w:rsidRPr="00902F62">
        <w:rPr>
          <w:color w:val="000000" w:themeColor="text1"/>
          <w:sz w:val="22"/>
          <w:szCs w:val="22"/>
          <w:lang w:eastAsia="ru-RU"/>
        </w:rPr>
        <w:t xml:space="preserve"> 1: </w:t>
      </w:r>
      <w:r w:rsidRPr="005A1AA0">
        <w:rPr>
          <w:color w:val="000000" w:themeColor="text1"/>
          <w:sz w:val="22"/>
          <w:szCs w:val="22"/>
          <w:lang w:val="en-US" w:eastAsia="ru-RU"/>
        </w:rPr>
        <w:t>throw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val="en-US" w:eastAsia="ru-RU"/>
        </w:rPr>
        <w:t>runtime</w:t>
      </w:r>
      <w:r w:rsidRPr="00902F62">
        <w:rPr>
          <w:color w:val="000000" w:themeColor="text1"/>
          <w:sz w:val="22"/>
          <w:szCs w:val="22"/>
          <w:lang w:eastAsia="ru-RU"/>
        </w:rPr>
        <w:t>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error</w:t>
      </w:r>
      <w:r w:rsidRPr="00902F62">
        <w:rPr>
          <w:color w:val="000000" w:themeColor="text1"/>
          <w:sz w:val="22"/>
          <w:szCs w:val="22"/>
          <w:lang w:eastAsia="ru-RU"/>
        </w:rPr>
        <w:t>(</w:t>
      </w:r>
      <w:proofErr w:type="gramEnd"/>
      <w:r w:rsidRPr="00902F62">
        <w:rPr>
          <w:color w:val="000000" w:themeColor="text1"/>
          <w:sz w:val="22"/>
          <w:szCs w:val="22"/>
          <w:lang w:eastAsia="ru-RU"/>
        </w:rPr>
        <w:t>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902F62">
        <w:rPr>
          <w:color w:val="000000" w:themeColor="text1"/>
          <w:sz w:val="22"/>
          <w:szCs w:val="22"/>
          <w:lang w:eastAsia="ru-RU"/>
        </w:rPr>
        <w:t xml:space="preserve">: </w:t>
      </w:r>
      <w:r w:rsidRPr="005A1AA0">
        <w:rPr>
          <w:color w:val="000000" w:themeColor="text1"/>
          <w:sz w:val="22"/>
          <w:szCs w:val="22"/>
          <w:lang w:val="en-US" w:eastAsia="ru-RU"/>
        </w:rPr>
        <w:t>x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не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может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быть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отрицательным</w:t>
      </w:r>
      <w:r w:rsidRPr="00902F62">
        <w:rPr>
          <w:color w:val="000000" w:themeColor="text1"/>
          <w:sz w:val="22"/>
          <w:szCs w:val="22"/>
          <w:lang w:eastAsia="ru-RU"/>
        </w:rPr>
        <w:t>");</w:t>
      </w:r>
    </w:p>
    <w:p w14:paraId="75AE2D5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902F62">
        <w:rPr>
          <w:color w:val="000000" w:themeColor="text1"/>
          <w:sz w:val="22"/>
          <w:szCs w:val="22"/>
          <w:lang w:eastAsia="ru-RU"/>
        </w:rPr>
        <w:t xml:space="preserve">        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case 2: throw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runtime_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error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: cos(4+y) </w:t>
      </w:r>
      <w:r w:rsidRPr="005A1AA0">
        <w:rPr>
          <w:color w:val="000000" w:themeColor="text1"/>
          <w:sz w:val="22"/>
          <w:szCs w:val="22"/>
          <w:lang w:eastAsia="ru-RU"/>
        </w:rPr>
        <w:t>отрицателен</w:t>
      </w:r>
      <w:r w:rsidRPr="005A1AA0">
        <w:rPr>
          <w:color w:val="000000" w:themeColor="text1"/>
          <w:sz w:val="22"/>
          <w:szCs w:val="22"/>
          <w:lang w:val="en-US" w:eastAsia="ru-RU"/>
        </w:rPr>
        <w:t>");</w:t>
      </w:r>
    </w:p>
    <w:p w14:paraId="360E196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case 3: throw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runtime_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error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: sin(4-y) </w:t>
      </w:r>
      <w:r w:rsidRPr="005A1AA0">
        <w:rPr>
          <w:color w:val="000000" w:themeColor="text1"/>
          <w:sz w:val="22"/>
          <w:szCs w:val="22"/>
          <w:lang w:eastAsia="ru-RU"/>
        </w:rPr>
        <w:t>отрицателен</w:t>
      </w:r>
      <w:r w:rsidRPr="005A1AA0">
        <w:rPr>
          <w:color w:val="000000" w:themeColor="text1"/>
          <w:sz w:val="22"/>
          <w:szCs w:val="22"/>
          <w:lang w:val="en-US" w:eastAsia="ru-RU"/>
        </w:rPr>
        <w:t>");</w:t>
      </w:r>
    </w:p>
    <w:p w14:paraId="55F06FA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case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4: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throw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runtime_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error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"Ошибка: подкоренное выражение отрицательно");</w:t>
      </w:r>
    </w:p>
    <w:p w14:paraId="03F9776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case 5: throw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runtime_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error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: </w:t>
      </w:r>
      <w:r w:rsidRPr="005A1AA0">
        <w:rPr>
          <w:color w:val="000000" w:themeColor="text1"/>
          <w:sz w:val="22"/>
          <w:szCs w:val="22"/>
          <w:lang w:eastAsia="ru-RU"/>
        </w:rPr>
        <w:t>деление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на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ноль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(cosec y)");</w:t>
      </w:r>
    </w:p>
    <w:p w14:paraId="146744D3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58C81D4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101829B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return result;</w:t>
      </w:r>
    </w:p>
    <w:p w14:paraId="0A048A0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}</w:t>
      </w:r>
    </w:p>
    <w:p w14:paraId="6B2EF0E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2DC8BA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main(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) {</w:t>
      </w:r>
    </w:p>
    <w:p w14:paraId="61E69FA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setlocale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LC_ALL, "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ru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");</w:t>
      </w:r>
    </w:p>
    <w:p w14:paraId="6787613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cout.precision</w:t>
      </w:r>
      <w:proofErr w:type="spellEnd"/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(12);</w:t>
      </w:r>
    </w:p>
    <w:p w14:paraId="4FA8AD5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fixed;</w:t>
      </w:r>
    </w:p>
    <w:p w14:paraId="150F4F0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r w:rsidRPr="005A1AA0">
        <w:rPr>
          <w:color w:val="000000" w:themeColor="text1"/>
          <w:sz w:val="22"/>
          <w:szCs w:val="22"/>
          <w:lang w:eastAsia="ru-RU"/>
        </w:rPr>
        <w:t>Лабораторная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работа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№5\n</w:t>
      </w:r>
      <w:r w:rsidRPr="005A1AA0">
        <w:rPr>
          <w:color w:val="000000" w:themeColor="text1"/>
          <w:sz w:val="22"/>
          <w:szCs w:val="22"/>
          <w:lang w:eastAsia="ru-RU"/>
        </w:rPr>
        <w:t>Вариант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49\n</w:t>
      </w:r>
      <w:r w:rsidRPr="005A1AA0">
        <w:rPr>
          <w:color w:val="000000" w:themeColor="text1"/>
          <w:sz w:val="22"/>
          <w:szCs w:val="22"/>
          <w:lang w:eastAsia="ru-RU"/>
        </w:rPr>
        <w:t>Выполнила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Болдырева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Тамара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6104-020302D\n";</w:t>
      </w:r>
    </w:p>
    <w:p w14:paraId="0756B62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"f(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x,y</w:t>
      </w:r>
      <w:proofErr w:type="spellEnd"/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) = x^(49/50) + (cos(0.5x)-sin(0.5x)+e^(0.5-x)+0.5^x)^2 + x^0.5 +\n";</w:t>
      </w:r>
    </w:p>
    <w:p w14:paraId="2495BE85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e^cos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(y) + (y^4+(cos(4+y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))^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0.5+(sin(4-y))^0.5+4^y-e^(0.5-y))^0.5 + cosec(y)\n\n";</w:t>
      </w:r>
    </w:p>
    <w:p w14:paraId="1FBAC67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B5B938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x0, x1, y0, y1, hx,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hy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6337578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r w:rsidRPr="005A1AA0">
        <w:rPr>
          <w:color w:val="000000" w:themeColor="text1"/>
          <w:sz w:val="22"/>
          <w:szCs w:val="22"/>
          <w:lang w:eastAsia="ru-RU"/>
        </w:rPr>
        <w:t>Введите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x0, x1, hx: ";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cin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&gt;&gt; x0 &gt;&gt; x1 &gt;&gt; hx;</w:t>
      </w:r>
    </w:p>
    <w:p w14:paraId="5D263D7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r w:rsidRPr="005A1AA0">
        <w:rPr>
          <w:color w:val="000000" w:themeColor="text1"/>
          <w:sz w:val="22"/>
          <w:szCs w:val="22"/>
          <w:lang w:eastAsia="ru-RU"/>
        </w:rPr>
        <w:t>Введите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y0, y1,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hy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: ";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cin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&gt;&gt; y0 &gt;&gt; y1 &gt;&gt; hy;</w:t>
      </w:r>
    </w:p>
    <w:p w14:paraId="1F120E5A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if (x0 &gt; x1 || y0 &gt; y1 || hx &lt;= 0 || hy &lt;= 0)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 xml:space="preserve">{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параметров</w:t>
      </w:r>
      <w:r w:rsidRPr="005A1AA0">
        <w:rPr>
          <w:color w:val="000000" w:themeColor="text1"/>
          <w:sz w:val="22"/>
          <w:szCs w:val="22"/>
          <w:lang w:val="en-US" w:eastAsia="ru-RU"/>
        </w:rPr>
        <w:t>\n"; return -1; }</w:t>
      </w:r>
    </w:p>
    <w:p w14:paraId="12BD44A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2005A3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"\n------------------------------------------------------------------------------------------------------------------------\n";</w:t>
      </w:r>
    </w:p>
    <w:p w14:paraId="6292DB9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|  №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  |         x         |         y         |         C++ </w:t>
      </w:r>
      <w:r w:rsidRPr="005A1AA0">
        <w:rPr>
          <w:color w:val="000000" w:themeColor="text1"/>
          <w:sz w:val="22"/>
          <w:szCs w:val="22"/>
          <w:lang w:eastAsia="ru-RU"/>
        </w:rPr>
        <w:t>результат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|         ASM </w:t>
      </w:r>
      <w:r w:rsidRPr="005A1AA0">
        <w:rPr>
          <w:color w:val="000000" w:themeColor="text1"/>
          <w:sz w:val="22"/>
          <w:szCs w:val="22"/>
          <w:lang w:eastAsia="ru-RU"/>
        </w:rPr>
        <w:t>результат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</w:t>
      </w: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>|\n";</w:t>
      </w:r>
    </w:p>
    <w:p w14:paraId="36FFB66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"------------------------------------------------------------------------------------------------------------------------\n";</w:t>
      </w:r>
    </w:p>
    <w:p w14:paraId="0B05903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F7B79E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int n = 1;</w:t>
      </w:r>
    </w:p>
    <w:p w14:paraId="6F009BE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for (double x = x0; x &lt;= x1 + 1e-10; x += hx)</w:t>
      </w:r>
    </w:p>
    <w:p w14:paraId="05692ECE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for (double y = y0; y &lt;= y1 + 1e-10; y += hy) {</w:t>
      </w:r>
    </w:p>
    <w:p w14:paraId="2F35587F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"| "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3) &lt;&lt; n++ &lt;&lt; " | ";</w:t>
      </w:r>
    </w:p>
    <w:p w14:paraId="2C90DACD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17) &lt;&lt; x &lt;&lt; " | 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(17) &lt;&lt; y &lt;&lt; " | ";</w:t>
      </w:r>
    </w:p>
    <w:p w14:paraId="4C26BC12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try {</w:t>
      </w:r>
    </w:p>
    <w:p w14:paraId="0509D0F7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    double c =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cppRez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x, y), a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asmSolution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(x, y);</w:t>
      </w:r>
    </w:p>
    <w:p w14:paraId="64A23FB6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right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27) &lt;&lt; c &lt;&lt; " | 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(27) &lt;&lt; a &lt;&lt; " |\n";</w:t>
      </w:r>
    </w:p>
    <w:p w14:paraId="3F731AD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}</w:t>
      </w:r>
    </w:p>
    <w:p w14:paraId="3DDA396C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catch 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runtime_error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&amp; e) {</w:t>
      </w:r>
    </w:p>
    <w:p w14:paraId="77D9B35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right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27) &lt;&lt; 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" &lt;&lt; " | 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(27) &lt;&lt; 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" &lt;&lt; " | ("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e.what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() &lt;&lt; ")\n";</w:t>
      </w:r>
    </w:p>
    <w:p w14:paraId="75C2A311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r w:rsidRPr="005A1AA0">
        <w:rPr>
          <w:color w:val="000000" w:themeColor="text1"/>
          <w:sz w:val="22"/>
          <w:szCs w:val="22"/>
          <w:lang w:eastAsia="ru-RU"/>
        </w:rPr>
        <w:t>}</w:t>
      </w:r>
    </w:p>
    <w:p w14:paraId="46F6AA80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}</w:t>
      </w:r>
    </w:p>
    <w:p w14:paraId="7FF7DCEB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&lt;&lt; "------------------------------------------------------------------------------------------------------------------------\n";</w:t>
      </w:r>
    </w:p>
    <w:p w14:paraId="62E31D34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return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0;</w:t>
      </w:r>
    </w:p>
    <w:p w14:paraId="3DE43B38" w14:textId="77777777" w:rsidR="00147D39" w:rsidRPr="005A1AA0" w:rsidRDefault="00147D39" w:rsidP="00147D39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>}</w:t>
      </w:r>
    </w:p>
    <w:p w14:paraId="77C09953" w14:textId="1057947C" w:rsidR="00B61296" w:rsidRDefault="00B61296" w:rsidP="00B61296">
      <w:pPr>
        <w:pStyle w:val="af1"/>
      </w:pPr>
      <w:bookmarkStart w:id="94" w:name="лист_а6"/>
      <w:bookmarkEnd w:id="93"/>
      <w:r w:rsidRPr="00B61296">
        <w:t>А.6 Листинг программы лабораторной работы №6</w:t>
      </w:r>
    </w:p>
    <w:p w14:paraId="0B3DA5F4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#define _USE_MATH_DEFINES</w:t>
      </w:r>
    </w:p>
    <w:p w14:paraId="57142CE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#include &lt;iostream&gt;</w:t>
      </w:r>
    </w:p>
    <w:p w14:paraId="3C0A5FC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cmath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&gt;</w:t>
      </w:r>
    </w:p>
    <w:p w14:paraId="7509E774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iomanip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&gt;</w:t>
      </w:r>
    </w:p>
    <w:p w14:paraId="18013EE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#include &lt;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stdexcept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&gt;</w:t>
      </w:r>
    </w:p>
    <w:p w14:paraId="02D633C1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#include &lt;string&gt;</w:t>
      </w:r>
    </w:p>
    <w:p w14:paraId="6E8C29C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22CDAF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using namespace std;</w:t>
      </w:r>
    </w:p>
    <w:p w14:paraId="5DD934B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0C8E59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const double c3 = 3.0;</w:t>
      </w:r>
    </w:p>
    <w:p w14:paraId="661BBA4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const double c2 = 2.0;</w:t>
      </w:r>
    </w:p>
    <w:p w14:paraId="50C5FE1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const double c4 = 4.0;</w:t>
      </w:r>
    </w:p>
    <w:p w14:paraId="56B1E9C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const double c6 = 6.0;</w:t>
      </w:r>
    </w:p>
    <w:p w14:paraId="0262A2A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D06CA5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// ASM - </w:t>
      </w:r>
      <w:r w:rsidRPr="005A1AA0">
        <w:rPr>
          <w:color w:val="000000" w:themeColor="text1"/>
          <w:sz w:val="22"/>
          <w:szCs w:val="22"/>
          <w:lang w:eastAsia="ru-RU"/>
        </w:rPr>
        <w:t>вычисление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подынтегральной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функции</w:t>
      </w:r>
    </w:p>
    <w:p w14:paraId="288C639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double x)</w:t>
      </w:r>
    </w:p>
    <w:p w14:paraId="2CD654E1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{</w:t>
      </w:r>
    </w:p>
    <w:p w14:paraId="3583033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result = 0.0;</w:t>
      </w:r>
    </w:p>
    <w:p w14:paraId="7E1F601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int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error_flag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0;</w:t>
      </w:r>
    </w:p>
    <w:p w14:paraId="14B76AD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B8B85D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r w:rsidRPr="005A1AA0">
        <w:rPr>
          <w:color w:val="000000" w:themeColor="text1"/>
          <w:sz w:val="22"/>
          <w:szCs w:val="22"/>
          <w:lang w:eastAsia="ru-RU"/>
        </w:rPr>
        <w:t>__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asm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{</w:t>
      </w:r>
    </w:p>
    <w:p w14:paraId="12995B2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finit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; инициализация сопроцессора</w:t>
      </w:r>
    </w:p>
    <w:p w14:paraId="204996F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42307DD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; проверка x == 0 (деление на ноль)</w:t>
      </w:r>
    </w:p>
    <w:p w14:paraId="5959206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x; 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0) = x</w:t>
      </w:r>
    </w:p>
    <w:p w14:paraId="4B3C4A0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ftst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; проверка x на 0</w:t>
      </w:r>
    </w:p>
    <w:p w14:paraId="62F10D77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fstsw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ax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; сохраняем слово состояния</w:t>
      </w:r>
    </w:p>
    <w:p w14:paraId="549E720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test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ah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, 0x40; проверяем бит C3(ноль)</w:t>
      </w:r>
    </w:p>
    <w:p w14:paraId="5D899B0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jnz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zero_division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; если x == 0, переход к ошибке</w:t>
      </w:r>
    </w:p>
    <w:p w14:paraId="030C907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140EFEE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r w:rsidRPr="005A1AA0">
        <w:rPr>
          <w:color w:val="000000" w:themeColor="text1"/>
          <w:sz w:val="22"/>
          <w:szCs w:val="22"/>
          <w:lang w:val="en-US" w:eastAsia="ru-RU"/>
        </w:rPr>
        <w:t>; sqrt(x)</w:t>
      </w:r>
    </w:p>
    <w:p w14:paraId="1E56677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x;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x</w:t>
      </w:r>
    </w:p>
    <w:p w14:paraId="73CC5F3A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617E95">
        <w:rPr>
          <w:color w:val="000000" w:themeColor="text1"/>
          <w:sz w:val="22"/>
          <w:szCs w:val="22"/>
          <w:lang w:val="en-US" w:eastAsia="ru-RU"/>
        </w:rPr>
        <w:t>fsqrt</w:t>
      </w:r>
      <w:proofErr w:type="spellEnd"/>
      <w:r w:rsidRPr="00902F62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617E95">
        <w:rPr>
          <w:color w:val="000000" w:themeColor="text1"/>
          <w:sz w:val="22"/>
          <w:szCs w:val="22"/>
          <w:lang w:val="en-US" w:eastAsia="ru-RU"/>
        </w:rPr>
        <w:t>ST</w:t>
      </w:r>
      <w:r w:rsidRPr="00902F62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902F62">
        <w:rPr>
          <w:color w:val="000000" w:themeColor="text1"/>
          <w:sz w:val="22"/>
          <w:szCs w:val="22"/>
          <w:lang w:val="en-US" w:eastAsia="ru-RU"/>
        </w:rPr>
        <w:t xml:space="preserve">0) = </w:t>
      </w:r>
      <w:r w:rsidRPr="00617E95">
        <w:rPr>
          <w:color w:val="000000" w:themeColor="text1"/>
          <w:sz w:val="22"/>
          <w:szCs w:val="22"/>
          <w:lang w:val="en-US" w:eastAsia="ru-RU"/>
        </w:rPr>
        <w:t>sqrt</w:t>
      </w:r>
      <w:r w:rsidRPr="00902F62">
        <w:rPr>
          <w:color w:val="000000" w:themeColor="text1"/>
          <w:sz w:val="22"/>
          <w:szCs w:val="22"/>
          <w:lang w:val="en-US" w:eastAsia="ru-RU"/>
        </w:rPr>
        <w:t>(</w:t>
      </w:r>
      <w:r w:rsidRPr="00617E95">
        <w:rPr>
          <w:color w:val="000000" w:themeColor="text1"/>
          <w:sz w:val="22"/>
          <w:szCs w:val="22"/>
          <w:lang w:val="en-US" w:eastAsia="ru-RU"/>
        </w:rPr>
        <w:t>x</w:t>
      </w:r>
      <w:r w:rsidRPr="00902F62">
        <w:rPr>
          <w:color w:val="000000" w:themeColor="text1"/>
          <w:sz w:val="22"/>
          <w:szCs w:val="22"/>
          <w:lang w:val="en-US" w:eastAsia="ru-RU"/>
        </w:rPr>
        <w:t>)</w:t>
      </w:r>
    </w:p>
    <w:p w14:paraId="026E1ED9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5A2182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902F62">
        <w:rPr>
          <w:color w:val="000000" w:themeColor="text1"/>
          <w:sz w:val="22"/>
          <w:szCs w:val="22"/>
          <w:lang w:val="en-US" w:eastAsia="ru-RU"/>
        </w:rPr>
        <w:t xml:space="preserve">        </w:t>
      </w:r>
      <w:r w:rsidRPr="005A1AA0">
        <w:rPr>
          <w:color w:val="000000" w:themeColor="text1"/>
          <w:sz w:val="22"/>
          <w:szCs w:val="22"/>
          <w:lang w:eastAsia="ru-RU"/>
        </w:rPr>
        <w:t xml:space="preserve">; сохраняем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sqrt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(x) для знаменателя</w:t>
      </w:r>
    </w:p>
    <w:p w14:paraId="4685D8F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0); ST(0) = sqrt(x), ST(1) = sqrt(x)</w:t>
      </w:r>
    </w:p>
    <w:p w14:paraId="17E1D7D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E2352D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3 * sqrt(x)</w:t>
      </w:r>
    </w:p>
    <w:p w14:paraId="3C2CD65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c3;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3, ST(1) = sqrt(x), ST(2) = sqrt(x)</w:t>
      </w:r>
    </w:p>
    <w:p w14:paraId="1F28C811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fmul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,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1); ST(0) = 3 * sqrt(x), ST(1) = sqrt(x), ST(2) = sqrt(x)</w:t>
      </w:r>
    </w:p>
    <w:p w14:paraId="7A8FE79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DB3E377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sin(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3 * sqrt(x))</w:t>
      </w:r>
    </w:p>
    <w:p w14:paraId="792A502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fsin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sin(3 * sqrt(x)), ST(1) = sqrt(x), ST(2) = sqrt(x)</w:t>
      </w:r>
    </w:p>
    <w:p w14:paraId="6752C99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E0D1181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</w:t>
      </w:r>
      <w:r w:rsidRPr="005A1AA0">
        <w:rPr>
          <w:color w:val="000000" w:themeColor="text1"/>
          <w:sz w:val="22"/>
          <w:szCs w:val="22"/>
          <w:lang w:eastAsia="ru-RU"/>
        </w:rPr>
        <w:t>меняем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местами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для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деления</w:t>
      </w:r>
    </w:p>
    <w:p w14:paraId="066565A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fxch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1); ST(0) = sqrt(x), ST(1) = sin(3 * sqrt(x)), ST(2) = sqrt(x)</w:t>
      </w:r>
    </w:p>
    <w:p w14:paraId="7AFA28D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9FE74A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sin(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3 * sqrt(x)) / sqrt(x)</w:t>
      </w:r>
    </w:p>
    <w:p w14:paraId="61CE513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fdiv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sin(3 * sqrt(x)) / sqrt(x), ST(1) = sqrt(x)</w:t>
      </w:r>
    </w:p>
    <w:p w14:paraId="430F3C7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A8FA0F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r w:rsidRPr="005A1AA0">
        <w:rPr>
          <w:color w:val="000000" w:themeColor="text1"/>
          <w:sz w:val="22"/>
          <w:szCs w:val="22"/>
          <w:lang w:eastAsia="ru-RU"/>
        </w:rPr>
        <w:t xml:space="preserve">; очищаем лишний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sqrt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(x)</w:t>
      </w:r>
    </w:p>
    <w:p w14:paraId="331FB1C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fstp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eastAsia="ru-RU"/>
        </w:rPr>
        <w:t>st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1); ST(0) = результат</w:t>
      </w:r>
    </w:p>
    <w:p w14:paraId="61F3C4A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5FCD398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jmp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done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; переход к сохранению результата</w:t>
      </w:r>
    </w:p>
    <w:p w14:paraId="5F25B71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44EE5B54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zero_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division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:</w:t>
      </w:r>
      <w:proofErr w:type="gramEnd"/>
    </w:p>
    <w:p w14:paraId="07327B2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mov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error_flag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, 1; </w:t>
      </w:r>
      <w:r w:rsidRPr="005A1AA0">
        <w:rPr>
          <w:color w:val="000000" w:themeColor="text1"/>
          <w:sz w:val="22"/>
          <w:szCs w:val="22"/>
          <w:lang w:eastAsia="ru-RU"/>
        </w:rPr>
        <w:t>устанавливаем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флаг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ошибки</w:t>
      </w:r>
    </w:p>
    <w:p w14:paraId="36AB9EF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finit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; сбрасываем сопроцессор</w:t>
      </w:r>
    </w:p>
    <w:p w14:paraId="70FE9071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fldz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0) = 0</w:t>
      </w:r>
    </w:p>
    <w:p w14:paraId="70F84505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7F7CC85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done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:</w:t>
      </w:r>
    </w:p>
    <w:p w14:paraId="711E0D90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617E95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902F62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617E95">
        <w:rPr>
          <w:color w:val="000000" w:themeColor="text1"/>
          <w:sz w:val="22"/>
          <w:szCs w:val="22"/>
          <w:lang w:val="en-US" w:eastAsia="ru-RU"/>
        </w:rPr>
        <w:t>result</w:t>
      </w:r>
      <w:r w:rsidRPr="00902F62">
        <w:rPr>
          <w:color w:val="000000" w:themeColor="text1"/>
          <w:sz w:val="22"/>
          <w:szCs w:val="22"/>
          <w:lang w:val="en-US"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  <w:r w:rsidRPr="00902F62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результат</w:t>
      </w:r>
    </w:p>
    <w:p w14:paraId="28FB3F6E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902F62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49BD2B03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927F9F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902F62">
        <w:rPr>
          <w:color w:val="000000" w:themeColor="text1"/>
          <w:sz w:val="22"/>
          <w:szCs w:val="22"/>
          <w:lang w:val="en-US" w:eastAsia="ru-RU"/>
        </w:rPr>
        <w:t xml:space="preserve">    </w:t>
      </w:r>
      <w:r w:rsidRPr="005A1AA0">
        <w:rPr>
          <w:color w:val="000000" w:themeColor="text1"/>
          <w:sz w:val="22"/>
          <w:szCs w:val="22"/>
          <w:lang w:val="en-US" w:eastAsia="ru-RU"/>
        </w:rPr>
        <w:t>if 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error_flag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) return 0.0;</w:t>
      </w:r>
    </w:p>
    <w:p w14:paraId="0DAC62F4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return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val="en-US" w:eastAsia="ru-RU"/>
        </w:rPr>
        <w:t>result</w:t>
      </w:r>
      <w:r w:rsidRPr="00902F62">
        <w:rPr>
          <w:color w:val="000000" w:themeColor="text1"/>
          <w:sz w:val="22"/>
          <w:szCs w:val="22"/>
          <w:lang w:eastAsia="ru-RU"/>
        </w:rPr>
        <w:t>;</w:t>
      </w:r>
    </w:p>
    <w:p w14:paraId="295CDA5F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902F62">
        <w:rPr>
          <w:color w:val="000000" w:themeColor="text1"/>
          <w:sz w:val="22"/>
          <w:szCs w:val="22"/>
          <w:lang w:eastAsia="ru-RU"/>
        </w:rPr>
        <w:t>}</w:t>
      </w:r>
    </w:p>
    <w:p w14:paraId="6A323D09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245C69E6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902F62">
        <w:rPr>
          <w:color w:val="000000" w:themeColor="text1"/>
          <w:sz w:val="22"/>
          <w:szCs w:val="22"/>
          <w:lang w:eastAsia="ru-RU"/>
        </w:rPr>
        <w:t xml:space="preserve">// </w:t>
      </w:r>
      <w:r w:rsidRPr="005A1AA0">
        <w:rPr>
          <w:color w:val="000000" w:themeColor="text1"/>
          <w:sz w:val="22"/>
          <w:szCs w:val="22"/>
          <w:lang w:val="en-US" w:eastAsia="ru-RU"/>
        </w:rPr>
        <w:t>C</w:t>
      </w:r>
      <w:r w:rsidRPr="00902F62">
        <w:rPr>
          <w:color w:val="000000" w:themeColor="text1"/>
          <w:sz w:val="22"/>
          <w:szCs w:val="22"/>
          <w:lang w:eastAsia="ru-RU"/>
        </w:rPr>
        <w:t xml:space="preserve">++ - </w:t>
      </w:r>
      <w:r w:rsidRPr="005A1AA0">
        <w:rPr>
          <w:color w:val="000000" w:themeColor="text1"/>
          <w:sz w:val="22"/>
          <w:szCs w:val="22"/>
          <w:lang w:eastAsia="ru-RU"/>
        </w:rPr>
        <w:t>вычисление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подынтегральной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функции</w:t>
      </w:r>
    </w:p>
    <w:p w14:paraId="0857580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double x)</w:t>
      </w:r>
    </w:p>
    <w:p w14:paraId="19D9A6B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{</w:t>
      </w:r>
    </w:p>
    <w:p w14:paraId="4DDE8D75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if (x == 0) return 0;</w:t>
      </w:r>
    </w:p>
    <w:p w14:paraId="6DE5917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return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sin(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3.0 * sqrt(x)) / sqrt(x);</w:t>
      </w:r>
    </w:p>
    <w:p w14:paraId="1B09E1B7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}</w:t>
      </w:r>
    </w:p>
    <w:p w14:paraId="6524E38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33A694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// </w:t>
      </w:r>
      <w:r w:rsidRPr="005A1AA0">
        <w:rPr>
          <w:color w:val="000000" w:themeColor="text1"/>
          <w:sz w:val="22"/>
          <w:szCs w:val="22"/>
          <w:lang w:eastAsia="ru-RU"/>
        </w:rPr>
        <w:t>Метод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Симпсона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на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ассемблере</w:t>
      </w:r>
    </w:p>
    <w:p w14:paraId="02E6509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simpson_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double a, double b, int n)</w:t>
      </w:r>
    </w:p>
    <w:p w14:paraId="58AF863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{</w:t>
      </w:r>
    </w:p>
    <w:p w14:paraId="60BD4E31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h = (b - a) / n;</w:t>
      </w:r>
    </w:p>
    <w:p w14:paraId="596D8697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double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sum_odd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= 0.0;   // сумма для нечётных индексов</w:t>
      </w:r>
    </w:p>
    <w:p w14:paraId="59D1320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double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sum_even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= 0.0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;  /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/ сумма для чётных индексов</w:t>
      </w:r>
    </w:p>
    <w:p w14:paraId="497A562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75489EF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// вычисляем значения функции в точках</w:t>
      </w:r>
    </w:p>
    <w:p w14:paraId="7E07406B" w14:textId="77777777" w:rsidR="005A1AA0" w:rsidRPr="00057BE6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r w:rsidRPr="00617E95">
        <w:rPr>
          <w:color w:val="000000" w:themeColor="text1"/>
          <w:sz w:val="22"/>
          <w:szCs w:val="22"/>
          <w:lang w:val="en-US" w:eastAsia="ru-RU"/>
        </w:rPr>
        <w:t>for</w:t>
      </w:r>
      <w:r w:rsidRPr="00057BE6">
        <w:rPr>
          <w:color w:val="000000" w:themeColor="text1"/>
          <w:sz w:val="22"/>
          <w:szCs w:val="22"/>
          <w:lang w:eastAsia="ru-RU"/>
        </w:rPr>
        <w:t xml:space="preserve"> (</w:t>
      </w:r>
      <w:r w:rsidRPr="00617E95">
        <w:rPr>
          <w:color w:val="000000" w:themeColor="text1"/>
          <w:sz w:val="22"/>
          <w:szCs w:val="22"/>
          <w:lang w:val="en-US" w:eastAsia="ru-RU"/>
        </w:rPr>
        <w:t>int</w:t>
      </w:r>
      <w:r w:rsidRPr="00057BE6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617E95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057BE6">
        <w:rPr>
          <w:color w:val="000000" w:themeColor="text1"/>
          <w:sz w:val="22"/>
          <w:szCs w:val="22"/>
          <w:lang w:eastAsia="ru-RU"/>
        </w:rPr>
        <w:t xml:space="preserve"> = 1; </w:t>
      </w:r>
      <w:proofErr w:type="spellStart"/>
      <w:r w:rsidRPr="00617E95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057BE6">
        <w:rPr>
          <w:color w:val="000000" w:themeColor="text1"/>
          <w:sz w:val="22"/>
          <w:szCs w:val="22"/>
          <w:lang w:eastAsia="ru-RU"/>
        </w:rPr>
        <w:t xml:space="preserve"> &lt; </w:t>
      </w:r>
      <w:r w:rsidRPr="00617E95">
        <w:rPr>
          <w:color w:val="000000" w:themeColor="text1"/>
          <w:sz w:val="22"/>
          <w:szCs w:val="22"/>
          <w:lang w:val="en-US" w:eastAsia="ru-RU"/>
        </w:rPr>
        <w:t>n</w:t>
      </w:r>
      <w:r w:rsidRPr="00057BE6">
        <w:rPr>
          <w:color w:val="000000" w:themeColor="text1"/>
          <w:sz w:val="22"/>
          <w:szCs w:val="22"/>
          <w:lang w:eastAsia="ru-RU"/>
        </w:rPr>
        <w:t xml:space="preserve">; </w:t>
      </w:r>
      <w:proofErr w:type="spellStart"/>
      <w:r w:rsidRPr="00617E95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057BE6">
        <w:rPr>
          <w:color w:val="000000" w:themeColor="text1"/>
          <w:sz w:val="22"/>
          <w:szCs w:val="22"/>
          <w:lang w:eastAsia="ru-RU"/>
        </w:rPr>
        <w:t>++) {</w:t>
      </w:r>
    </w:p>
    <w:p w14:paraId="773F4F37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057BE6">
        <w:rPr>
          <w:color w:val="000000" w:themeColor="text1"/>
          <w:sz w:val="22"/>
          <w:szCs w:val="22"/>
          <w:lang w:eastAsia="ru-RU"/>
        </w:rPr>
        <w:t xml:space="preserve">        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double x = a +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* h;</w:t>
      </w:r>
    </w:p>
    <w:p w14:paraId="52CEE50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double y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(x);</w:t>
      </w:r>
    </w:p>
    <w:p w14:paraId="6635BEC5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if 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% 2 == 1) {</w:t>
      </w:r>
    </w:p>
    <w:p w14:paraId="36E47B5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sum_odd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+= y;</w:t>
      </w:r>
    </w:p>
    <w:p w14:paraId="765D528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7535257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else {</w:t>
      </w:r>
    </w:p>
    <w:p w14:paraId="12EC423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sum_even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+= y;</w:t>
      </w:r>
    </w:p>
    <w:p w14:paraId="0CB42F8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77907D8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7D2C66F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B76806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y0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(a);</w:t>
      </w:r>
    </w:p>
    <w:p w14:paraId="7C298AB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yN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(b);</w:t>
      </w:r>
    </w:p>
    <w:p w14:paraId="60BBACB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double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result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= 0.0;</w:t>
      </w:r>
    </w:p>
    <w:p w14:paraId="1ADE4D64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5D4BA56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__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asm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{</w:t>
      </w:r>
    </w:p>
    <w:p w14:paraId="3A165E54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finit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; инициализация сопроцессора</w:t>
      </w:r>
    </w:p>
    <w:p w14:paraId="072D8F8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79E85E7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r w:rsidRPr="005A1AA0">
        <w:rPr>
          <w:color w:val="000000" w:themeColor="text1"/>
          <w:sz w:val="22"/>
          <w:szCs w:val="22"/>
          <w:lang w:val="en-US" w:eastAsia="ru-RU"/>
        </w:rPr>
        <w:t>; h / 3</w:t>
      </w:r>
    </w:p>
    <w:p w14:paraId="627E2545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h;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h</w:t>
      </w:r>
    </w:p>
    <w:p w14:paraId="1C68C114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c3;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3, ST(1) = h</w:t>
      </w:r>
    </w:p>
    <w:p w14:paraId="79C3DD2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fdiv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h / 3</w:t>
      </w:r>
    </w:p>
    <w:p w14:paraId="6A08068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0EFF98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f(a) + f(b)</w:t>
      </w:r>
    </w:p>
    <w:p w14:paraId="2145AE7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y0;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0) = y0, ST(1) = h / 3</w:t>
      </w:r>
    </w:p>
    <w:p w14:paraId="09435BC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yN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y0 +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yN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, ST(1) = h / 3</w:t>
      </w:r>
    </w:p>
    <w:p w14:paraId="7823E85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495E4D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+4 *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sum_odd</w:t>
      </w:r>
      <w:proofErr w:type="spellEnd"/>
    </w:p>
    <w:p w14:paraId="55780635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sum_odd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sum_odd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, ST(1) = y0 +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yN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, ST(2) = h / 3</w:t>
      </w:r>
    </w:p>
    <w:p w14:paraId="789308C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fmul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c4;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4 *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sum_odd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, ST(1) = y0 +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yN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, ST(2) = h / 3</w:t>
      </w:r>
    </w:p>
    <w:p w14:paraId="3BC3A45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(y0 +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yN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) + 4 *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sum_odd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, ST(1) = h / 3</w:t>
      </w:r>
    </w:p>
    <w:p w14:paraId="5B854BF1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3BF335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; +2 *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sum_even</w:t>
      </w:r>
      <w:proofErr w:type="spellEnd"/>
    </w:p>
    <w:p w14:paraId="7920914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fld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sum_even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sum_even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, ST(1) = </w:t>
      </w:r>
      <w:r w:rsidRPr="005A1AA0">
        <w:rPr>
          <w:color w:val="000000" w:themeColor="text1"/>
          <w:sz w:val="22"/>
          <w:szCs w:val="22"/>
          <w:lang w:eastAsia="ru-RU"/>
        </w:rPr>
        <w:t>сумма</w:t>
      </w:r>
      <w:r w:rsidRPr="005A1AA0">
        <w:rPr>
          <w:color w:val="000000" w:themeColor="text1"/>
          <w:sz w:val="22"/>
          <w:szCs w:val="22"/>
          <w:lang w:val="en-US" w:eastAsia="ru-RU"/>
        </w:rPr>
        <w:t>, ST(2) = h / 3</w:t>
      </w:r>
    </w:p>
    <w:p w14:paraId="71731FD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fmul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c2;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2 *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sum_even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, ST(1) = </w:t>
      </w:r>
      <w:r w:rsidRPr="005A1AA0">
        <w:rPr>
          <w:color w:val="000000" w:themeColor="text1"/>
          <w:sz w:val="22"/>
          <w:szCs w:val="22"/>
          <w:lang w:eastAsia="ru-RU"/>
        </w:rPr>
        <w:t>сумма</w:t>
      </w:r>
      <w:r w:rsidRPr="005A1AA0">
        <w:rPr>
          <w:color w:val="000000" w:themeColor="text1"/>
          <w:sz w:val="22"/>
          <w:szCs w:val="22"/>
          <w:lang w:val="en-US" w:eastAsia="ru-RU"/>
        </w:rPr>
        <w:t>, ST(2) = h / 3</w:t>
      </w:r>
    </w:p>
    <w:p w14:paraId="689A933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fadd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0) = </w:t>
      </w:r>
      <w:r w:rsidRPr="005A1AA0">
        <w:rPr>
          <w:color w:val="000000" w:themeColor="text1"/>
          <w:sz w:val="22"/>
          <w:szCs w:val="22"/>
          <w:lang w:eastAsia="ru-RU"/>
        </w:rPr>
        <w:t>полная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сумма</w:t>
      </w:r>
      <w:r w:rsidRPr="005A1AA0">
        <w:rPr>
          <w:color w:val="000000" w:themeColor="text1"/>
          <w:sz w:val="22"/>
          <w:szCs w:val="22"/>
          <w:lang w:val="en-US" w:eastAsia="ru-RU"/>
        </w:rPr>
        <w:t>, ST(1) = h / 3</w:t>
      </w:r>
    </w:p>
    <w:p w14:paraId="0D0F744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4ECE84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r w:rsidRPr="005A1AA0">
        <w:rPr>
          <w:color w:val="000000" w:themeColor="text1"/>
          <w:sz w:val="22"/>
          <w:szCs w:val="22"/>
          <w:lang w:eastAsia="ru-RU"/>
        </w:rPr>
        <w:t>; умножение на h / 3</w:t>
      </w:r>
    </w:p>
    <w:p w14:paraId="2F983B9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fmul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; 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ST(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0) = результат</w:t>
      </w:r>
    </w:p>
    <w:p w14:paraId="7E321DF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63B462F9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fstp</w:t>
      </w:r>
      <w:proofErr w:type="spellEnd"/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val="en-US" w:eastAsia="ru-RU"/>
        </w:rPr>
        <w:t>result</w:t>
      </w:r>
      <w:r w:rsidRPr="00902F62">
        <w:rPr>
          <w:color w:val="000000" w:themeColor="text1"/>
          <w:sz w:val="22"/>
          <w:szCs w:val="22"/>
          <w:lang w:eastAsia="ru-RU"/>
        </w:rPr>
        <w:t xml:space="preserve">; </w:t>
      </w:r>
      <w:r w:rsidRPr="005A1AA0">
        <w:rPr>
          <w:color w:val="000000" w:themeColor="text1"/>
          <w:sz w:val="22"/>
          <w:szCs w:val="22"/>
          <w:lang w:eastAsia="ru-RU"/>
        </w:rPr>
        <w:t>сохраняем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результат</w:t>
      </w:r>
    </w:p>
    <w:p w14:paraId="1A45C6FF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902F62">
        <w:rPr>
          <w:color w:val="000000" w:themeColor="text1"/>
          <w:sz w:val="22"/>
          <w:szCs w:val="22"/>
          <w:lang w:eastAsia="ru-RU"/>
        </w:rPr>
        <w:t xml:space="preserve">    }</w:t>
      </w:r>
    </w:p>
    <w:p w14:paraId="01EFE4A1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6B22AC9B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902F62">
        <w:rPr>
          <w:color w:val="000000" w:themeColor="text1"/>
          <w:sz w:val="22"/>
          <w:szCs w:val="22"/>
          <w:lang w:eastAsia="ru-RU"/>
        </w:rPr>
        <w:t xml:space="preserve">    </w:t>
      </w:r>
      <w:r w:rsidRPr="005A1AA0">
        <w:rPr>
          <w:color w:val="000000" w:themeColor="text1"/>
          <w:sz w:val="22"/>
          <w:szCs w:val="22"/>
          <w:lang w:val="en-US" w:eastAsia="ru-RU"/>
        </w:rPr>
        <w:t>return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val="en-US" w:eastAsia="ru-RU"/>
        </w:rPr>
        <w:t>result</w:t>
      </w:r>
      <w:r w:rsidRPr="00902F62">
        <w:rPr>
          <w:color w:val="000000" w:themeColor="text1"/>
          <w:sz w:val="22"/>
          <w:szCs w:val="22"/>
          <w:lang w:eastAsia="ru-RU"/>
        </w:rPr>
        <w:t>;</w:t>
      </w:r>
    </w:p>
    <w:p w14:paraId="2C44B863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902F62">
        <w:rPr>
          <w:color w:val="000000" w:themeColor="text1"/>
          <w:sz w:val="22"/>
          <w:szCs w:val="22"/>
          <w:lang w:eastAsia="ru-RU"/>
        </w:rPr>
        <w:t>}</w:t>
      </w:r>
    </w:p>
    <w:p w14:paraId="6362851B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5599402A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902F62">
        <w:rPr>
          <w:color w:val="000000" w:themeColor="text1"/>
          <w:sz w:val="22"/>
          <w:szCs w:val="22"/>
          <w:lang w:eastAsia="ru-RU"/>
        </w:rPr>
        <w:t xml:space="preserve">// </w:t>
      </w:r>
      <w:r w:rsidRPr="005A1AA0">
        <w:rPr>
          <w:color w:val="000000" w:themeColor="text1"/>
          <w:sz w:val="22"/>
          <w:szCs w:val="22"/>
          <w:lang w:eastAsia="ru-RU"/>
        </w:rPr>
        <w:t>Метод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Симпсона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на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val="en-US" w:eastAsia="ru-RU"/>
        </w:rPr>
        <w:t>C</w:t>
      </w:r>
      <w:r w:rsidRPr="00902F62">
        <w:rPr>
          <w:color w:val="000000" w:themeColor="text1"/>
          <w:sz w:val="22"/>
          <w:szCs w:val="22"/>
          <w:lang w:eastAsia="ru-RU"/>
        </w:rPr>
        <w:t>++</w:t>
      </w:r>
    </w:p>
    <w:p w14:paraId="733F5F8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simpson_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double a, double b, int n)</w:t>
      </w:r>
    </w:p>
    <w:p w14:paraId="61418B5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{</w:t>
      </w:r>
    </w:p>
    <w:p w14:paraId="2A8AC69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if (n %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2 !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= 0) {</w:t>
      </w:r>
    </w:p>
    <w:p w14:paraId="28F18E1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throw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runtime_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error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: n </w:t>
      </w:r>
      <w:r w:rsidRPr="005A1AA0">
        <w:rPr>
          <w:color w:val="000000" w:themeColor="text1"/>
          <w:sz w:val="22"/>
          <w:szCs w:val="22"/>
          <w:lang w:eastAsia="ru-RU"/>
        </w:rPr>
        <w:t>должно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быть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чётным</w:t>
      </w:r>
      <w:r w:rsidRPr="005A1AA0">
        <w:rPr>
          <w:color w:val="000000" w:themeColor="text1"/>
          <w:sz w:val="22"/>
          <w:szCs w:val="22"/>
          <w:lang w:val="en-US" w:eastAsia="ru-RU"/>
        </w:rPr>
        <w:t>!");</w:t>
      </w:r>
    </w:p>
    <w:p w14:paraId="55E4A5C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3FB9921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D25AC4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h = (b - a) / n;</w:t>
      </w:r>
    </w:p>
    <w:p w14:paraId="394E332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sum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(a) +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(b);</w:t>
      </w:r>
    </w:p>
    <w:p w14:paraId="080D041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6636EB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for (int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1;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 n;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++) {</w:t>
      </w:r>
    </w:p>
    <w:p w14:paraId="5F9AC2A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double x = a +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* h;</w:t>
      </w:r>
    </w:p>
    <w:p w14:paraId="4F29B98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if 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% 2 == 1) {</w:t>
      </w:r>
    </w:p>
    <w:p w14:paraId="0EC094B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sum += 4.0 *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(x);</w:t>
      </w:r>
    </w:p>
    <w:p w14:paraId="0D1519C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7D8B9C9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else {</w:t>
      </w:r>
    </w:p>
    <w:p w14:paraId="70036C3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sum += 2.0 *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(x);</w:t>
      </w:r>
    </w:p>
    <w:p w14:paraId="4E5BD465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r w:rsidRPr="005A1AA0">
        <w:rPr>
          <w:color w:val="000000" w:themeColor="text1"/>
          <w:sz w:val="22"/>
          <w:szCs w:val="22"/>
          <w:lang w:eastAsia="ru-RU"/>
        </w:rPr>
        <w:t>}</w:t>
      </w:r>
    </w:p>
    <w:p w14:paraId="33F0131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}</w:t>
      </w:r>
    </w:p>
    <w:p w14:paraId="1C1A130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2F57F48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return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sum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* h / 3.0;</w:t>
      </w:r>
    </w:p>
    <w:p w14:paraId="5C4D308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>}</w:t>
      </w:r>
    </w:p>
    <w:p w14:paraId="184C193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3A7123B5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>// Точное значение интеграла</w:t>
      </w:r>
    </w:p>
    <w:p w14:paraId="2173BBD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exact_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integral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double a, double b)</w:t>
      </w:r>
    </w:p>
    <w:p w14:paraId="6FF9B57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{</w:t>
      </w:r>
    </w:p>
    <w:p w14:paraId="59B477D1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F_a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-(2.0 / 3.0) *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cos(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3.0 * sqrt(a));</w:t>
      </w:r>
    </w:p>
    <w:p w14:paraId="7B656D0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F_b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-(2.0 / 3.0) *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cos(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3.0 * sqrt(b));</w:t>
      </w:r>
    </w:p>
    <w:p w14:paraId="7D15B40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return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F_b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-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F_a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44A7AFB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}</w:t>
      </w:r>
    </w:p>
    <w:p w14:paraId="700D6E4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E4C6F5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print_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table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double a, double b, int n)</w:t>
      </w:r>
    </w:p>
    <w:p w14:paraId="6559070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{</w:t>
      </w:r>
    </w:p>
    <w:p w14:paraId="23701D0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const int WIDTH_I = 8;</w:t>
      </w:r>
    </w:p>
    <w:p w14:paraId="1F1705F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const int WIDTH_X = 18;</w:t>
      </w:r>
    </w:p>
    <w:p w14:paraId="514D9054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const int WIDTH_Y = 18;</w:t>
      </w:r>
    </w:p>
    <w:p w14:paraId="27A6C30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395B01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    double h = (b - a) / n;</w:t>
      </w:r>
    </w:p>
    <w:p w14:paraId="6090A76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8725CA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"\n" &lt;&lt;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string(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WIDTH_I + 2 * WIDTH_X + 20, '-')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465A3F4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WIDTH_I) &lt;&lt; "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"</w:t>
      </w:r>
    </w:p>
    <w:p w14:paraId="0F3A45E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WIDTH_X) &lt;&lt; "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x_i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"</w:t>
      </w:r>
    </w:p>
    <w:p w14:paraId="4997C6B1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WIDTH_X) &lt;&lt; "f(x)_C++"</w:t>
      </w:r>
    </w:p>
    <w:p w14:paraId="5EAE5B1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WIDTH_X) &lt;&lt; "f(x)_ASM"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61E9D66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string(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WIDTH_I + 2 * WIDTH_X + 20, '-')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62D20A3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EDF156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fixed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setprecision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8);</w:t>
      </w:r>
    </w:p>
    <w:p w14:paraId="3F4420E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3AFF32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for (int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&lt;= n;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++) {</w:t>
      </w:r>
    </w:p>
    <w:p w14:paraId="000FC47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double x = a +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* h;</w:t>
      </w:r>
    </w:p>
    <w:p w14:paraId="77F18E0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y_cpp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(x);</w:t>
      </w:r>
    </w:p>
    <w:p w14:paraId="08E3941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y_asm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(x);</w:t>
      </w:r>
    </w:p>
    <w:p w14:paraId="1DB5184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77191D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WIDTH_I)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</w:p>
    <w:p w14:paraId="6AF5DA5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WIDTH_X) &lt;&lt; x</w:t>
      </w:r>
    </w:p>
    <w:p w14:paraId="74C5727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WIDTH_Y)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y_cpp</w:t>
      </w:r>
      <w:proofErr w:type="spellEnd"/>
    </w:p>
    <w:p w14:paraId="55C5815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setw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WIDTH_Y)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y_asm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1500E544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5E682DA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DAD4D17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string(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WIDTH_I + 2 * WIDTH_X + 20, '-')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5C73663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}</w:t>
      </w:r>
    </w:p>
    <w:p w14:paraId="522607C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80634E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// </w:t>
      </w:r>
      <w:r w:rsidRPr="005A1AA0">
        <w:rPr>
          <w:color w:val="000000" w:themeColor="text1"/>
          <w:sz w:val="22"/>
          <w:szCs w:val="22"/>
          <w:lang w:eastAsia="ru-RU"/>
        </w:rPr>
        <w:t>Пошаговый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расчет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интеграла</w:t>
      </w:r>
    </w:p>
    <w:p w14:paraId="4128CEF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void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print_step_by_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step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double a, double b, int n)</w:t>
      </w:r>
    </w:p>
    <w:p w14:paraId="5599EC3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>{</w:t>
      </w:r>
    </w:p>
    <w:p w14:paraId="0D08FE0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\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nПошаговый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расчет интеграла по формуле Симпсона:\n";</w:t>
      </w:r>
    </w:p>
    <w:p w14:paraId="2D066E3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6AC02B9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r w:rsidRPr="005A1AA0">
        <w:rPr>
          <w:color w:val="000000" w:themeColor="text1"/>
          <w:sz w:val="22"/>
          <w:szCs w:val="22"/>
          <w:lang w:val="en-US" w:eastAsia="ru-RU"/>
        </w:rPr>
        <w:t>double h = (b - a) / n;</w:t>
      </w:r>
    </w:p>
    <w:p w14:paraId="695555B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coeff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(b - a) / (3.0 * n);</w:t>
      </w:r>
    </w:p>
    <w:p w14:paraId="09C60BC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DBD760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y0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(a);</w:t>
      </w:r>
    </w:p>
    <w:p w14:paraId="3866BE7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yN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(b);</w:t>
      </w:r>
    </w:p>
    <w:p w14:paraId="58A6C595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oddSum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0.0;</w:t>
      </w:r>
    </w:p>
    <w:p w14:paraId="10F6CED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evenSum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0.0;</w:t>
      </w:r>
    </w:p>
    <w:p w14:paraId="676A665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77E5466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    for (int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1;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 n;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++) {</w:t>
      </w:r>
    </w:p>
    <w:p w14:paraId="31CB216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double x = a +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* h;</w:t>
      </w:r>
    </w:p>
    <w:p w14:paraId="58CE5964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double y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function_on_cpp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(x);</w:t>
      </w:r>
    </w:p>
    <w:p w14:paraId="7F4848C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if 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i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% 2 == 1) {</w:t>
      </w:r>
    </w:p>
    <w:p w14:paraId="131C4F3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oddSum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+= y;</w:t>
      </w:r>
    </w:p>
    <w:p w14:paraId="4017938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63834B67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else {</w:t>
      </w:r>
    </w:p>
    <w:p w14:paraId="3EF0927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evenSum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+= y;</w:t>
      </w:r>
    </w:p>
    <w:p w14:paraId="2E2F0C1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}</w:t>
      </w:r>
    </w:p>
    <w:p w14:paraId="5DEE83D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2244107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83884C4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fixed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setprecision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6);</w:t>
      </w:r>
    </w:p>
    <w:p w14:paraId="1B4A1D6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"= (" &lt;&lt; b &lt;&lt; " - " &lt;&lt; a &lt;&lt; ") / (6 * " &lt;&lt; n &lt;&lt; ") * [("</w:t>
      </w:r>
    </w:p>
    <w:p w14:paraId="05560BB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&lt;&lt; y0 &lt;&lt; " + 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yN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") + 4 * ("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oddSum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") + 2 * ("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evenSum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)]\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n";</w:t>
      </w:r>
    </w:p>
    <w:p w14:paraId="510B965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4943A7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bracket1 = y0 +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yN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0592AD9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bracket2 = 4 *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oddSum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67191CB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bracket3 = 2 *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evenSum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49707E0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total_bracket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bracket1 + bracket2 + bracket3;</w:t>
      </w:r>
    </w:p>
    <w:p w14:paraId="7BA0176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47ADC49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"= 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coeff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 * [" &lt;&lt; bracket1 &lt;&lt; " + " &lt;&lt; bracket2 &lt;&lt; " + " &lt;&lt; bracket3 &lt;&lt;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"]\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n";</w:t>
      </w:r>
    </w:p>
    <w:p w14:paraId="705BEBD5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"= 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coeff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 * 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total_bracket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"\n";</w:t>
      </w:r>
    </w:p>
    <w:p w14:paraId="11734AC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"= 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coeff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*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total_bracket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0F09A791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}</w:t>
      </w:r>
    </w:p>
    <w:p w14:paraId="006E1A4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AF2DCE7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int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main(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)</w:t>
      </w:r>
    </w:p>
    <w:p w14:paraId="72114BD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>{</w:t>
      </w:r>
    </w:p>
    <w:p w14:paraId="1C97EFE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setlocale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LC_ALL, "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ru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");</w:t>
      </w:r>
    </w:p>
    <w:p w14:paraId="0BDB635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fixed;</w:t>
      </w:r>
    </w:p>
    <w:p w14:paraId="7A7E9BBA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902F62">
        <w:rPr>
          <w:color w:val="000000" w:themeColor="text1"/>
          <w:sz w:val="22"/>
          <w:szCs w:val="22"/>
          <w:lang w:eastAsia="ru-RU"/>
        </w:rPr>
        <w:t>.</w:t>
      </w:r>
      <w:r w:rsidRPr="005A1AA0">
        <w:rPr>
          <w:color w:val="000000" w:themeColor="text1"/>
          <w:sz w:val="22"/>
          <w:szCs w:val="22"/>
          <w:lang w:val="en-US" w:eastAsia="ru-RU"/>
        </w:rPr>
        <w:t>precision</w:t>
      </w:r>
      <w:proofErr w:type="gramEnd"/>
      <w:r w:rsidRPr="00902F62">
        <w:rPr>
          <w:color w:val="000000" w:themeColor="text1"/>
          <w:sz w:val="22"/>
          <w:szCs w:val="22"/>
          <w:lang w:eastAsia="ru-RU"/>
        </w:rPr>
        <w:t>(10);</w:t>
      </w:r>
    </w:p>
    <w:p w14:paraId="66292554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538A03F8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902F62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902F62">
        <w:rPr>
          <w:color w:val="000000" w:themeColor="text1"/>
          <w:sz w:val="22"/>
          <w:szCs w:val="22"/>
          <w:lang w:eastAsia="ru-RU"/>
        </w:rPr>
        <w:t xml:space="preserve"> &lt;&lt; "</w:t>
      </w:r>
      <w:r w:rsidRPr="005A1AA0">
        <w:rPr>
          <w:color w:val="000000" w:themeColor="text1"/>
          <w:sz w:val="22"/>
          <w:szCs w:val="22"/>
          <w:lang w:eastAsia="ru-RU"/>
        </w:rPr>
        <w:t>Лабораторная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работа</w:t>
      </w:r>
      <w:r w:rsidRPr="00902F62">
        <w:rPr>
          <w:color w:val="000000" w:themeColor="text1"/>
          <w:sz w:val="22"/>
          <w:szCs w:val="22"/>
          <w:lang w:eastAsia="ru-RU"/>
        </w:rPr>
        <w:t xml:space="preserve"> №6\</w:t>
      </w:r>
      <w:r w:rsidRPr="005A1AA0">
        <w:rPr>
          <w:color w:val="000000" w:themeColor="text1"/>
          <w:sz w:val="22"/>
          <w:szCs w:val="22"/>
          <w:lang w:val="en-US" w:eastAsia="ru-RU"/>
        </w:rPr>
        <w:t>n</w:t>
      </w:r>
      <w:r w:rsidRPr="005A1AA0">
        <w:rPr>
          <w:color w:val="000000" w:themeColor="text1"/>
          <w:sz w:val="22"/>
          <w:szCs w:val="22"/>
          <w:lang w:eastAsia="ru-RU"/>
        </w:rPr>
        <w:t>Вариант</w:t>
      </w:r>
      <w:r w:rsidRPr="00902F62">
        <w:rPr>
          <w:color w:val="000000" w:themeColor="text1"/>
          <w:sz w:val="22"/>
          <w:szCs w:val="22"/>
          <w:lang w:eastAsia="ru-RU"/>
        </w:rPr>
        <w:t xml:space="preserve"> 49\</w:t>
      </w:r>
      <w:r w:rsidRPr="005A1AA0">
        <w:rPr>
          <w:color w:val="000000" w:themeColor="text1"/>
          <w:sz w:val="22"/>
          <w:szCs w:val="22"/>
          <w:lang w:val="en-US" w:eastAsia="ru-RU"/>
        </w:rPr>
        <w:t>n</w:t>
      </w:r>
      <w:r w:rsidRPr="005A1AA0">
        <w:rPr>
          <w:color w:val="000000" w:themeColor="text1"/>
          <w:sz w:val="22"/>
          <w:szCs w:val="22"/>
          <w:lang w:eastAsia="ru-RU"/>
        </w:rPr>
        <w:t>Выполнила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Болдырева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Тамара</w:t>
      </w:r>
      <w:r w:rsidRPr="00902F62">
        <w:rPr>
          <w:color w:val="000000" w:themeColor="text1"/>
          <w:sz w:val="22"/>
          <w:szCs w:val="22"/>
          <w:lang w:eastAsia="ru-RU"/>
        </w:rPr>
        <w:t xml:space="preserve"> 6104-020302</w:t>
      </w:r>
      <w:r w:rsidRPr="005A1AA0">
        <w:rPr>
          <w:color w:val="000000" w:themeColor="text1"/>
          <w:sz w:val="22"/>
          <w:szCs w:val="22"/>
          <w:lang w:val="en-US" w:eastAsia="ru-RU"/>
        </w:rPr>
        <w:t>D</w:t>
      </w:r>
      <w:r w:rsidRPr="00902F62">
        <w:rPr>
          <w:color w:val="000000" w:themeColor="text1"/>
          <w:sz w:val="22"/>
          <w:szCs w:val="22"/>
          <w:lang w:eastAsia="ru-RU"/>
        </w:rPr>
        <w:t>\</w:t>
      </w:r>
      <w:r w:rsidRPr="005A1AA0">
        <w:rPr>
          <w:color w:val="000000" w:themeColor="text1"/>
          <w:sz w:val="22"/>
          <w:szCs w:val="22"/>
          <w:lang w:val="en-US" w:eastAsia="ru-RU"/>
        </w:rPr>
        <w:t>n</w:t>
      </w:r>
      <w:r w:rsidRPr="00902F62">
        <w:rPr>
          <w:color w:val="000000" w:themeColor="text1"/>
          <w:sz w:val="22"/>
          <w:szCs w:val="22"/>
          <w:lang w:eastAsia="ru-RU"/>
        </w:rPr>
        <w:t>";</w:t>
      </w:r>
    </w:p>
    <w:p w14:paraId="70C735FB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256EC5D0" w14:textId="77777777" w:rsidR="005A1AA0" w:rsidRPr="00902F62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902F62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902F62">
        <w:rPr>
          <w:color w:val="000000" w:themeColor="text1"/>
          <w:sz w:val="22"/>
          <w:szCs w:val="22"/>
          <w:lang w:eastAsia="ru-RU"/>
        </w:rPr>
        <w:t xml:space="preserve"> &lt;&lt; "</w:t>
      </w:r>
      <w:r w:rsidRPr="005A1AA0">
        <w:rPr>
          <w:color w:val="000000" w:themeColor="text1"/>
          <w:sz w:val="22"/>
          <w:szCs w:val="22"/>
          <w:lang w:eastAsia="ru-RU"/>
        </w:rPr>
        <w:t>Подынтегральная</w:t>
      </w:r>
      <w:r w:rsidRPr="00902F62">
        <w:rPr>
          <w:color w:val="000000" w:themeColor="text1"/>
          <w:sz w:val="22"/>
          <w:szCs w:val="22"/>
          <w:lang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функция</w:t>
      </w:r>
      <w:r w:rsidRPr="00902F62">
        <w:rPr>
          <w:color w:val="000000" w:themeColor="text1"/>
          <w:sz w:val="22"/>
          <w:szCs w:val="22"/>
          <w:lang w:eastAsia="ru-RU"/>
        </w:rPr>
        <w:t xml:space="preserve">: </w:t>
      </w:r>
      <w:r w:rsidRPr="005A1AA0">
        <w:rPr>
          <w:color w:val="000000" w:themeColor="text1"/>
          <w:sz w:val="22"/>
          <w:szCs w:val="22"/>
          <w:lang w:val="en-US" w:eastAsia="ru-RU"/>
        </w:rPr>
        <w:t>f</w:t>
      </w:r>
      <w:r w:rsidRPr="00902F62">
        <w:rPr>
          <w:color w:val="000000" w:themeColor="text1"/>
          <w:sz w:val="22"/>
          <w:szCs w:val="22"/>
          <w:lang w:eastAsia="ru-RU"/>
        </w:rPr>
        <w:t>(</w:t>
      </w:r>
      <w:r w:rsidRPr="005A1AA0">
        <w:rPr>
          <w:color w:val="000000" w:themeColor="text1"/>
          <w:sz w:val="22"/>
          <w:szCs w:val="22"/>
          <w:lang w:val="en-US" w:eastAsia="ru-RU"/>
        </w:rPr>
        <w:t>x</w:t>
      </w:r>
      <w:r w:rsidRPr="00902F62">
        <w:rPr>
          <w:color w:val="000000" w:themeColor="text1"/>
          <w:sz w:val="22"/>
          <w:szCs w:val="22"/>
          <w:lang w:eastAsia="ru-RU"/>
        </w:rPr>
        <w:t xml:space="preserve">) = </w:t>
      </w:r>
      <w:r w:rsidRPr="005A1AA0">
        <w:rPr>
          <w:color w:val="000000" w:themeColor="text1"/>
          <w:sz w:val="22"/>
          <w:szCs w:val="22"/>
          <w:lang w:val="en-US" w:eastAsia="ru-RU"/>
        </w:rPr>
        <w:t>sin</w:t>
      </w:r>
      <w:r w:rsidRPr="00902F62">
        <w:rPr>
          <w:color w:val="000000" w:themeColor="text1"/>
          <w:sz w:val="22"/>
          <w:szCs w:val="22"/>
          <w:lang w:eastAsia="ru-RU"/>
        </w:rPr>
        <w:t>(3</w:t>
      </w:r>
      <w:r w:rsidRPr="005A1AA0">
        <w:rPr>
          <w:color w:val="000000" w:themeColor="text1"/>
          <w:sz w:val="22"/>
          <w:szCs w:val="22"/>
          <w:lang w:val="en-US" w:eastAsia="ru-RU"/>
        </w:rPr>
        <w:t>sqrt</w:t>
      </w:r>
      <w:r w:rsidRPr="00902F62">
        <w:rPr>
          <w:color w:val="000000" w:themeColor="text1"/>
          <w:sz w:val="22"/>
          <w:szCs w:val="22"/>
          <w:lang w:eastAsia="ru-RU"/>
        </w:rPr>
        <w:t>(</w:t>
      </w:r>
      <w:r w:rsidRPr="005A1AA0">
        <w:rPr>
          <w:color w:val="000000" w:themeColor="text1"/>
          <w:sz w:val="22"/>
          <w:szCs w:val="22"/>
          <w:lang w:val="en-US" w:eastAsia="ru-RU"/>
        </w:rPr>
        <w:t>x</w:t>
      </w:r>
      <w:r w:rsidRPr="00902F62">
        <w:rPr>
          <w:color w:val="000000" w:themeColor="text1"/>
          <w:sz w:val="22"/>
          <w:szCs w:val="22"/>
          <w:lang w:eastAsia="ru-RU"/>
        </w:rPr>
        <w:t>))/</w:t>
      </w:r>
      <w:r w:rsidRPr="005A1AA0">
        <w:rPr>
          <w:color w:val="000000" w:themeColor="text1"/>
          <w:sz w:val="22"/>
          <w:szCs w:val="22"/>
          <w:lang w:val="en-US" w:eastAsia="ru-RU"/>
        </w:rPr>
        <w:t>sqrt</w:t>
      </w:r>
      <w:r w:rsidRPr="00902F62">
        <w:rPr>
          <w:color w:val="000000" w:themeColor="text1"/>
          <w:sz w:val="22"/>
          <w:szCs w:val="22"/>
          <w:lang w:eastAsia="ru-RU"/>
        </w:rPr>
        <w:t>(</w:t>
      </w:r>
      <w:r w:rsidRPr="005A1AA0">
        <w:rPr>
          <w:color w:val="000000" w:themeColor="text1"/>
          <w:sz w:val="22"/>
          <w:szCs w:val="22"/>
          <w:lang w:val="en-US" w:eastAsia="ru-RU"/>
        </w:rPr>
        <w:t>x</w:t>
      </w:r>
      <w:r w:rsidRPr="00902F62">
        <w:rPr>
          <w:color w:val="000000" w:themeColor="text1"/>
          <w:sz w:val="22"/>
          <w:szCs w:val="22"/>
          <w:lang w:eastAsia="ru-RU"/>
        </w:rPr>
        <w:t xml:space="preserve">)"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902F62">
        <w:rPr>
          <w:color w:val="000000" w:themeColor="text1"/>
          <w:sz w:val="22"/>
          <w:szCs w:val="22"/>
          <w:lang w:eastAsia="ru-RU"/>
        </w:rPr>
        <w:t>;</w:t>
      </w:r>
    </w:p>
    <w:p w14:paraId="25A7782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902F62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r w:rsidRPr="005A1AA0">
        <w:rPr>
          <w:color w:val="000000" w:themeColor="text1"/>
          <w:sz w:val="22"/>
          <w:szCs w:val="22"/>
          <w:lang w:eastAsia="ru-RU"/>
        </w:rPr>
        <w:t>Интеграл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: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I(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pi*pi/16, pi*pi/8) sin(3sqrt(x))/sqrt(x) dx"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24B87357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32D92E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a = M_PI * M_PI / 16.0;</w:t>
      </w:r>
    </w:p>
    <w:p w14:paraId="166A11B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    double b = M_PI * M_PI / 8.0;</w:t>
      </w:r>
    </w:p>
    <w:p w14:paraId="7E35A8B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B96402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 xml:space="preserve">Нижний предел a =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pi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*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pi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/16\n";</w:t>
      </w:r>
    </w:p>
    <w:p w14:paraId="7E282A0D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 xml:space="preserve">Верхний предел b =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pi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*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pi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/8\n";</w:t>
      </w:r>
    </w:p>
    <w:p w14:paraId="65E227B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301B509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int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n;</w:t>
      </w:r>
    </w:p>
    <w:p w14:paraId="22F0271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Введите количество интервалов разбиения (чётное число): ";</w:t>
      </w:r>
    </w:p>
    <w:p w14:paraId="7217B26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cin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&gt;&gt; n;</w:t>
      </w:r>
    </w:p>
    <w:p w14:paraId="12251E7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350DD840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while (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cin.fail</w:t>
      </w:r>
      <w:proofErr w:type="spellEnd"/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() || n &lt;= 0) {</w:t>
      </w:r>
    </w:p>
    <w:p w14:paraId="6F2DEB1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cin.clear</w:t>
      </w:r>
      <w:proofErr w:type="spellEnd"/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();</w:t>
      </w:r>
    </w:p>
    <w:p w14:paraId="4FA1858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cin.ignore</w:t>
      </w:r>
      <w:proofErr w:type="spellEnd"/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(1000, '\n');</w:t>
      </w:r>
    </w:p>
    <w:p w14:paraId="028CB60F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    </w:t>
      </w:r>
      <w:proofErr w:type="spellStart"/>
      <w:r w:rsidRPr="00617E95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902F62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r w:rsidRPr="005A1AA0">
        <w:rPr>
          <w:color w:val="000000" w:themeColor="text1"/>
          <w:sz w:val="22"/>
          <w:szCs w:val="22"/>
          <w:lang w:eastAsia="ru-RU"/>
        </w:rPr>
        <w:t>Ошибка</w:t>
      </w:r>
      <w:r w:rsidRPr="00902F62">
        <w:rPr>
          <w:color w:val="000000" w:themeColor="text1"/>
          <w:sz w:val="22"/>
          <w:szCs w:val="22"/>
          <w:lang w:val="en-US" w:eastAsia="ru-RU"/>
        </w:rPr>
        <w:t xml:space="preserve">! </w:t>
      </w:r>
      <w:r w:rsidRPr="005A1AA0">
        <w:rPr>
          <w:color w:val="000000" w:themeColor="text1"/>
          <w:sz w:val="22"/>
          <w:szCs w:val="22"/>
          <w:lang w:eastAsia="ru-RU"/>
        </w:rPr>
        <w:t>Введите положительное число: ";</w:t>
      </w:r>
    </w:p>
    <w:p w14:paraId="6B311664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eastAsia="ru-RU"/>
        </w:rPr>
        <w:t>cin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&gt;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&gt; n;</w:t>
      </w:r>
    </w:p>
    <w:p w14:paraId="5534FC55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}</w:t>
      </w:r>
    </w:p>
    <w:p w14:paraId="6CC118FA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46E80F54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if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(n % 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2 !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>= 0) {</w:t>
      </w:r>
    </w:p>
    <w:p w14:paraId="4FA0E18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 xml:space="preserve">n нечётное, автоматически изменено на " &lt;&lt; n + 1 &lt;&lt;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;</w:t>
      </w:r>
    </w:p>
    <w:p w14:paraId="69F9EED5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    </w:t>
      </w:r>
      <w:r w:rsidRPr="005A1AA0">
        <w:rPr>
          <w:color w:val="000000" w:themeColor="text1"/>
          <w:sz w:val="22"/>
          <w:szCs w:val="22"/>
          <w:lang w:val="en-US" w:eastAsia="ru-RU"/>
        </w:rPr>
        <w:t>n++;</w:t>
      </w:r>
    </w:p>
    <w:p w14:paraId="344C50F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}</w:t>
      </w:r>
    </w:p>
    <w:p w14:paraId="6ECA3F8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5FF35822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print_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table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a, b, n);</w:t>
      </w:r>
    </w:p>
    <w:p w14:paraId="1588FE9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print_step_by_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step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a, b, n);</w:t>
      </w:r>
    </w:p>
    <w:p w14:paraId="439B084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2D9A1C9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res_cpp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simpson_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a, b, n);</w:t>
      </w:r>
    </w:p>
    <w:p w14:paraId="0C484DB7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res_asm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simpson_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a, b, n);</w:t>
      </w:r>
    </w:p>
    <w:p w14:paraId="4CDA0C11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double exact =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exact_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integral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a, b);</w:t>
      </w:r>
    </w:p>
    <w:p w14:paraId="640DD6E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01FAE10C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10983D83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r w:rsidRPr="005A1AA0">
        <w:rPr>
          <w:color w:val="000000" w:themeColor="text1"/>
          <w:sz w:val="22"/>
          <w:szCs w:val="22"/>
          <w:lang w:eastAsia="ru-RU"/>
        </w:rPr>
        <w:t>РЕЗУЛЬТАТЫ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ВЫЧИСЛЕНИЙ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:"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3B7C8E41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setprecision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>15);</w:t>
      </w:r>
    </w:p>
    <w:p w14:paraId="346A1EEB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r w:rsidRPr="005A1AA0">
        <w:rPr>
          <w:color w:val="000000" w:themeColor="text1"/>
          <w:sz w:val="22"/>
          <w:szCs w:val="22"/>
          <w:lang w:eastAsia="ru-RU"/>
        </w:rPr>
        <w:t>Метод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Симпсона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(C++): 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res_cpp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6630E5E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r w:rsidRPr="005A1AA0">
        <w:rPr>
          <w:color w:val="000000" w:themeColor="text1"/>
          <w:sz w:val="22"/>
          <w:szCs w:val="22"/>
          <w:lang w:eastAsia="ru-RU"/>
        </w:rPr>
        <w:t>Метод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r w:rsidRPr="005A1AA0">
        <w:rPr>
          <w:color w:val="000000" w:themeColor="text1"/>
          <w:sz w:val="22"/>
          <w:szCs w:val="22"/>
          <w:lang w:eastAsia="ru-RU"/>
        </w:rPr>
        <w:t>Симпсона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(ASM): "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res_asm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7CF0A22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lang w:eastAsia="ru-RU"/>
        </w:rPr>
        <w:t>&lt;&lt; "</w:t>
      </w:r>
      <w:proofErr w:type="gramEnd"/>
      <w:r w:rsidRPr="005A1AA0">
        <w:rPr>
          <w:color w:val="000000" w:themeColor="text1"/>
          <w:sz w:val="22"/>
          <w:szCs w:val="22"/>
          <w:lang w:eastAsia="ru-RU"/>
        </w:rPr>
        <w:t xml:space="preserve">Точное значение:      " &lt;&lt;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exact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&lt;&lt;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>;</w:t>
      </w:r>
    </w:p>
    <w:p w14:paraId="3689F788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</w:p>
    <w:p w14:paraId="65E9E0F7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"\n</w:t>
      </w:r>
      <w:r w:rsidRPr="005A1AA0">
        <w:rPr>
          <w:color w:val="000000" w:themeColor="text1"/>
          <w:sz w:val="22"/>
          <w:szCs w:val="22"/>
          <w:lang w:eastAsia="ru-RU"/>
        </w:rPr>
        <w:t>Разность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- C++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) :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 " &lt;&lt; scientific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setprecision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(20) &lt;&lt; (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res_asm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-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res_cpp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)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58684549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r w:rsidRPr="005A1AA0">
        <w:rPr>
          <w:color w:val="000000" w:themeColor="text1"/>
          <w:sz w:val="22"/>
          <w:szCs w:val="22"/>
          <w:lang w:eastAsia="ru-RU"/>
        </w:rPr>
        <w:t>Погрешность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spellStart"/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: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 " &lt;&lt; fabs(exact -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res_asm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)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3336EE64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lastRenderedPageBreak/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cout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 &lt;&lt; "</w:t>
      </w:r>
      <w:r w:rsidRPr="005A1AA0">
        <w:rPr>
          <w:color w:val="000000" w:themeColor="text1"/>
          <w:sz w:val="22"/>
          <w:szCs w:val="22"/>
          <w:lang w:eastAsia="ru-RU"/>
        </w:rPr>
        <w:t>Погрешность</w:t>
      </w:r>
      <w:r w:rsidRPr="005A1AA0">
        <w:rPr>
          <w:color w:val="000000" w:themeColor="text1"/>
          <w:sz w:val="22"/>
          <w:szCs w:val="22"/>
          <w:lang w:val="en-US" w:eastAsia="ru-RU"/>
        </w:rPr>
        <w:t xml:space="preserve"> </w:t>
      </w:r>
      <w:proofErr w:type="gramStart"/>
      <w:r w:rsidRPr="005A1AA0">
        <w:rPr>
          <w:color w:val="000000" w:themeColor="text1"/>
          <w:sz w:val="22"/>
          <w:szCs w:val="22"/>
          <w:lang w:val="en-US" w:eastAsia="ru-RU"/>
        </w:rPr>
        <w:t>C++ :</w:t>
      </w:r>
      <w:proofErr w:type="gramEnd"/>
      <w:r w:rsidRPr="005A1AA0">
        <w:rPr>
          <w:color w:val="000000" w:themeColor="text1"/>
          <w:sz w:val="22"/>
          <w:szCs w:val="22"/>
          <w:lang w:val="en-US" w:eastAsia="ru-RU"/>
        </w:rPr>
        <w:t xml:space="preserve"> " &lt;&lt; fabs(exact -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res_cpp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 xml:space="preserve">) &lt;&lt; </w:t>
      </w:r>
      <w:proofErr w:type="spellStart"/>
      <w:r w:rsidRPr="005A1AA0">
        <w:rPr>
          <w:color w:val="000000" w:themeColor="text1"/>
          <w:sz w:val="22"/>
          <w:szCs w:val="22"/>
          <w:lang w:val="en-US" w:eastAsia="ru-RU"/>
        </w:rPr>
        <w:t>endl</w:t>
      </w:r>
      <w:proofErr w:type="spellEnd"/>
      <w:r w:rsidRPr="005A1AA0">
        <w:rPr>
          <w:color w:val="000000" w:themeColor="text1"/>
          <w:sz w:val="22"/>
          <w:szCs w:val="22"/>
          <w:lang w:val="en-US" w:eastAsia="ru-RU"/>
        </w:rPr>
        <w:t>;</w:t>
      </w:r>
    </w:p>
    <w:p w14:paraId="5D64493E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val="en-US" w:eastAsia="ru-RU"/>
        </w:rPr>
      </w:pPr>
    </w:p>
    <w:p w14:paraId="6B5AC456" w14:textId="7777777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val="en-US" w:eastAsia="ru-RU"/>
        </w:rPr>
        <w:t xml:space="preserve">    </w:t>
      </w:r>
      <w:proofErr w:type="spellStart"/>
      <w:r w:rsidRPr="005A1AA0">
        <w:rPr>
          <w:color w:val="000000" w:themeColor="text1"/>
          <w:sz w:val="22"/>
          <w:szCs w:val="22"/>
          <w:lang w:eastAsia="ru-RU"/>
        </w:rPr>
        <w:t>return</w:t>
      </w:r>
      <w:proofErr w:type="spellEnd"/>
      <w:r w:rsidRPr="005A1AA0">
        <w:rPr>
          <w:color w:val="000000" w:themeColor="text1"/>
          <w:sz w:val="22"/>
          <w:szCs w:val="22"/>
          <w:lang w:eastAsia="ru-RU"/>
        </w:rPr>
        <w:t xml:space="preserve"> 0;</w:t>
      </w:r>
    </w:p>
    <w:p w14:paraId="0AE80269" w14:textId="142AF7E7" w:rsidR="005A1AA0" w:rsidRPr="005A1AA0" w:rsidRDefault="005A1AA0" w:rsidP="005A1AA0">
      <w:pPr>
        <w:pStyle w:val="a6"/>
        <w:rPr>
          <w:color w:val="000000" w:themeColor="text1"/>
          <w:sz w:val="22"/>
          <w:szCs w:val="22"/>
          <w:lang w:eastAsia="ru-RU"/>
        </w:rPr>
      </w:pPr>
      <w:r w:rsidRPr="005A1AA0">
        <w:rPr>
          <w:color w:val="000000" w:themeColor="text1"/>
          <w:sz w:val="22"/>
          <w:szCs w:val="22"/>
          <w:lang w:eastAsia="ru-RU"/>
        </w:rPr>
        <w:t>}</w:t>
      </w:r>
    </w:p>
    <w:p w14:paraId="32C6F805" w14:textId="6E3F6F9E" w:rsidR="00B61296" w:rsidRDefault="00B61296" w:rsidP="00B61296">
      <w:pPr>
        <w:pStyle w:val="af1"/>
      </w:pPr>
      <w:bookmarkStart w:id="95" w:name="лист_а7"/>
      <w:bookmarkEnd w:id="94"/>
      <w:r w:rsidRPr="00B61296">
        <w:t>А.7 Листинг программы лабораторной работы №7</w:t>
      </w:r>
    </w:p>
    <w:p w14:paraId="2A22D052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>#include &lt;iostream&gt;</w:t>
      </w:r>
    </w:p>
    <w:p w14:paraId="149EA6BE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>#include &lt;</w:t>
      </w:r>
      <w:proofErr w:type="spellStart"/>
      <w:r w:rsidRPr="00805FB9">
        <w:rPr>
          <w:sz w:val="24"/>
          <w:szCs w:val="24"/>
          <w:lang w:val="en-US" w:eastAsia="ru-RU"/>
        </w:rPr>
        <w:t>iomanip</w:t>
      </w:r>
      <w:proofErr w:type="spellEnd"/>
      <w:r w:rsidRPr="00805FB9">
        <w:rPr>
          <w:sz w:val="24"/>
          <w:szCs w:val="24"/>
          <w:lang w:val="en-US" w:eastAsia="ru-RU"/>
        </w:rPr>
        <w:t>&gt;</w:t>
      </w:r>
    </w:p>
    <w:p w14:paraId="256F8F68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>#include &lt;</w:t>
      </w:r>
      <w:proofErr w:type="spellStart"/>
      <w:r w:rsidRPr="00805FB9">
        <w:rPr>
          <w:sz w:val="24"/>
          <w:szCs w:val="24"/>
          <w:lang w:val="en-US" w:eastAsia="ru-RU"/>
        </w:rPr>
        <w:t>cmath</w:t>
      </w:r>
      <w:proofErr w:type="spellEnd"/>
      <w:r w:rsidRPr="00805FB9">
        <w:rPr>
          <w:sz w:val="24"/>
          <w:szCs w:val="24"/>
          <w:lang w:val="en-US" w:eastAsia="ru-RU"/>
        </w:rPr>
        <w:t>&gt;</w:t>
      </w:r>
    </w:p>
    <w:p w14:paraId="43DD4E17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>#include &lt;</w:t>
      </w:r>
      <w:proofErr w:type="spellStart"/>
      <w:r w:rsidRPr="00805FB9">
        <w:rPr>
          <w:sz w:val="24"/>
          <w:szCs w:val="24"/>
          <w:lang w:val="en-US" w:eastAsia="ru-RU"/>
        </w:rPr>
        <w:t>windows.h</w:t>
      </w:r>
      <w:proofErr w:type="spellEnd"/>
      <w:r w:rsidRPr="00805FB9">
        <w:rPr>
          <w:sz w:val="24"/>
          <w:szCs w:val="24"/>
          <w:lang w:val="en-US" w:eastAsia="ru-RU"/>
        </w:rPr>
        <w:t>&gt;</w:t>
      </w:r>
    </w:p>
    <w:p w14:paraId="1C09A2DF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>using namespace std;</w:t>
      </w:r>
    </w:p>
    <w:p w14:paraId="38BA08AC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53EB8926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>// Глобальные переменные для ассемблера</w:t>
      </w:r>
    </w:p>
    <w:p w14:paraId="0DF94868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proofErr w:type="spellStart"/>
      <w:r w:rsidRPr="00805FB9">
        <w:rPr>
          <w:sz w:val="24"/>
          <w:szCs w:val="24"/>
          <w:lang w:eastAsia="ru-RU"/>
        </w:rPr>
        <w:t>double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spellStart"/>
      <w:r w:rsidRPr="00805FB9">
        <w:rPr>
          <w:sz w:val="24"/>
          <w:szCs w:val="24"/>
          <w:lang w:eastAsia="ru-RU"/>
        </w:rPr>
        <w:t>term</w:t>
      </w:r>
      <w:proofErr w:type="spellEnd"/>
      <w:r w:rsidRPr="00805FB9">
        <w:rPr>
          <w:sz w:val="24"/>
          <w:szCs w:val="24"/>
          <w:lang w:eastAsia="ru-RU"/>
        </w:rPr>
        <w:t xml:space="preserve"> = 0.0;</w:t>
      </w:r>
    </w:p>
    <w:p w14:paraId="2F5B69D7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>double sum = 0.0;</w:t>
      </w:r>
    </w:p>
    <w:p w14:paraId="60F82F73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>double x_plus_10_val = 0.0;</w:t>
      </w:r>
    </w:p>
    <w:p w14:paraId="2C414085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int </w:t>
      </w:r>
      <w:proofErr w:type="spellStart"/>
      <w:r w:rsidRPr="00805FB9">
        <w:rPr>
          <w:sz w:val="24"/>
          <w:szCs w:val="24"/>
          <w:lang w:val="en-US" w:eastAsia="ru-RU"/>
        </w:rPr>
        <w:t>current_n</w:t>
      </w:r>
      <w:proofErr w:type="spellEnd"/>
      <w:r w:rsidRPr="00805FB9">
        <w:rPr>
          <w:sz w:val="24"/>
          <w:szCs w:val="24"/>
          <w:lang w:val="en-US" w:eastAsia="ru-RU"/>
        </w:rPr>
        <w:t xml:space="preserve"> = 0;</w:t>
      </w:r>
    </w:p>
    <w:p w14:paraId="5E54FDD0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int </w:t>
      </w:r>
      <w:proofErr w:type="spellStart"/>
      <w:r w:rsidRPr="00805FB9">
        <w:rPr>
          <w:sz w:val="24"/>
          <w:szCs w:val="24"/>
          <w:lang w:val="en-US" w:eastAsia="ru-RU"/>
        </w:rPr>
        <w:t>prev_n</w:t>
      </w:r>
      <w:proofErr w:type="spellEnd"/>
      <w:r w:rsidRPr="00805FB9">
        <w:rPr>
          <w:sz w:val="24"/>
          <w:szCs w:val="24"/>
          <w:lang w:val="en-US" w:eastAsia="ru-RU"/>
        </w:rPr>
        <w:t xml:space="preserve"> = 0;</w:t>
      </w:r>
    </w:p>
    <w:p w14:paraId="7D9A0A0C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double </w:t>
      </w:r>
      <w:proofErr w:type="spellStart"/>
      <w:r w:rsidRPr="00805FB9">
        <w:rPr>
          <w:sz w:val="24"/>
          <w:szCs w:val="24"/>
          <w:lang w:val="en-US" w:eastAsia="ru-RU"/>
        </w:rPr>
        <w:t>ratio_val</w:t>
      </w:r>
      <w:proofErr w:type="spellEnd"/>
      <w:r w:rsidRPr="00805FB9">
        <w:rPr>
          <w:sz w:val="24"/>
          <w:szCs w:val="24"/>
          <w:lang w:val="en-US" w:eastAsia="ru-RU"/>
        </w:rPr>
        <w:t xml:space="preserve"> = 0.0;</w:t>
      </w:r>
    </w:p>
    <w:p w14:paraId="1980675F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6E0A6879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double </w:t>
      </w:r>
      <w:proofErr w:type="spellStart"/>
      <w:r w:rsidRPr="00805FB9">
        <w:rPr>
          <w:sz w:val="24"/>
          <w:szCs w:val="24"/>
          <w:lang w:val="en-US" w:eastAsia="ru-RU"/>
        </w:rPr>
        <w:t>f_</w:t>
      </w:r>
      <w:proofErr w:type="gramStart"/>
      <w:r w:rsidRPr="00805FB9">
        <w:rPr>
          <w:sz w:val="24"/>
          <w:szCs w:val="24"/>
          <w:lang w:val="en-US" w:eastAsia="ru-RU"/>
        </w:rPr>
        <w:t>asm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>double x, int N, int&amp; iterations) {</w:t>
      </w:r>
    </w:p>
    <w:p w14:paraId="2056D64E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if (N &lt; 1) {</w:t>
      </w:r>
    </w:p>
    <w:p w14:paraId="3E683AFD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iterations = 0;</w:t>
      </w:r>
    </w:p>
    <w:p w14:paraId="3FABCEC8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return 0.0;</w:t>
      </w:r>
    </w:p>
    <w:p w14:paraId="3D28A473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}</w:t>
      </w:r>
    </w:p>
    <w:p w14:paraId="5B39A8CA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4E0D457E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double x_plus_10 = x + 10.0;</w:t>
      </w:r>
    </w:p>
    <w:p w14:paraId="6E2FD32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double result = 0.0;</w:t>
      </w:r>
    </w:p>
    <w:p w14:paraId="3BC38975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double term = 0.0;</w:t>
      </w:r>
    </w:p>
    <w:p w14:paraId="577D19B4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int </w:t>
      </w:r>
      <w:proofErr w:type="spellStart"/>
      <w:r w:rsidRPr="00805FB9">
        <w:rPr>
          <w:sz w:val="24"/>
          <w:szCs w:val="24"/>
          <w:lang w:val="en-US" w:eastAsia="ru-RU"/>
        </w:rPr>
        <w:t>n_val</w:t>
      </w:r>
      <w:proofErr w:type="spellEnd"/>
      <w:r w:rsidRPr="00805FB9">
        <w:rPr>
          <w:sz w:val="24"/>
          <w:szCs w:val="24"/>
          <w:lang w:val="en-US" w:eastAsia="ru-RU"/>
        </w:rPr>
        <w:t xml:space="preserve"> = 0;</w:t>
      </w:r>
    </w:p>
    <w:p w14:paraId="7550042D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int n_minus_1_val = 0;</w:t>
      </w:r>
    </w:p>
    <w:p w14:paraId="19BD20DF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double </w:t>
      </w:r>
      <w:proofErr w:type="spellStart"/>
      <w:r w:rsidRPr="00805FB9">
        <w:rPr>
          <w:sz w:val="24"/>
          <w:szCs w:val="24"/>
          <w:lang w:val="en-US" w:eastAsia="ru-RU"/>
        </w:rPr>
        <w:t>ratio_val</w:t>
      </w:r>
      <w:proofErr w:type="spellEnd"/>
      <w:r w:rsidRPr="00805FB9">
        <w:rPr>
          <w:sz w:val="24"/>
          <w:szCs w:val="24"/>
          <w:lang w:val="en-US" w:eastAsia="ru-RU"/>
        </w:rPr>
        <w:t xml:space="preserve"> = 0.0;</w:t>
      </w:r>
    </w:p>
    <w:p w14:paraId="07A2BB7E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08FF9842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</w:t>
      </w:r>
      <w:r w:rsidRPr="00805FB9">
        <w:rPr>
          <w:sz w:val="24"/>
          <w:szCs w:val="24"/>
          <w:lang w:eastAsia="ru-RU"/>
        </w:rPr>
        <w:t>__</w:t>
      </w:r>
      <w:proofErr w:type="spellStart"/>
      <w:r w:rsidRPr="00805FB9">
        <w:rPr>
          <w:sz w:val="24"/>
          <w:szCs w:val="24"/>
          <w:lang w:eastAsia="ru-RU"/>
        </w:rPr>
        <w:t>asm</w:t>
      </w:r>
      <w:proofErr w:type="spellEnd"/>
      <w:r w:rsidRPr="00805FB9">
        <w:rPr>
          <w:sz w:val="24"/>
          <w:szCs w:val="24"/>
          <w:lang w:eastAsia="ru-RU"/>
        </w:rPr>
        <w:t xml:space="preserve"> {</w:t>
      </w:r>
    </w:p>
    <w:p w14:paraId="5080DA64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805FB9">
        <w:rPr>
          <w:sz w:val="24"/>
          <w:szCs w:val="24"/>
          <w:lang w:eastAsia="ru-RU"/>
        </w:rPr>
        <w:t>finit</w:t>
      </w:r>
      <w:proofErr w:type="spellEnd"/>
      <w:r w:rsidRPr="00805FB9">
        <w:rPr>
          <w:sz w:val="24"/>
          <w:szCs w:val="24"/>
          <w:lang w:eastAsia="ru-RU"/>
        </w:rPr>
        <w:t xml:space="preserve">  /</w:t>
      </w:r>
      <w:proofErr w:type="gramEnd"/>
      <w:r w:rsidRPr="00805FB9">
        <w:rPr>
          <w:sz w:val="24"/>
          <w:szCs w:val="24"/>
          <w:lang w:eastAsia="ru-RU"/>
        </w:rPr>
        <w:t>/ Инициализация сопроцессора</w:t>
      </w:r>
    </w:p>
    <w:p w14:paraId="7A4713ED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13D476FE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lastRenderedPageBreak/>
        <w:t xml:space="preserve">        // n = 1: </w:t>
      </w:r>
      <w:proofErr w:type="spellStart"/>
      <w:r w:rsidRPr="00805FB9">
        <w:rPr>
          <w:sz w:val="24"/>
          <w:szCs w:val="24"/>
          <w:lang w:eastAsia="ru-RU"/>
        </w:rPr>
        <w:t>term</w:t>
      </w:r>
      <w:proofErr w:type="spellEnd"/>
      <w:r w:rsidRPr="00805FB9">
        <w:rPr>
          <w:sz w:val="24"/>
          <w:szCs w:val="24"/>
          <w:lang w:eastAsia="ru-RU"/>
        </w:rPr>
        <w:t xml:space="preserve"> = x + 10</w:t>
      </w:r>
    </w:p>
    <w:p w14:paraId="58E5A68B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proofErr w:type="spellStart"/>
      <w:r w:rsidRPr="00805FB9">
        <w:rPr>
          <w:sz w:val="24"/>
          <w:szCs w:val="24"/>
          <w:lang w:val="en-US" w:eastAsia="ru-RU"/>
        </w:rPr>
        <w:t>fld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 xml:space="preserve">[x_plus_10]      // </w:t>
      </w:r>
      <w:proofErr w:type="gramStart"/>
      <w:r w:rsidRPr="00805FB9">
        <w:rPr>
          <w:sz w:val="24"/>
          <w:szCs w:val="24"/>
          <w:lang w:val="en-US" w:eastAsia="ru-RU"/>
        </w:rPr>
        <w:t>st(</w:t>
      </w:r>
      <w:proofErr w:type="gramEnd"/>
      <w:r w:rsidRPr="00805FB9">
        <w:rPr>
          <w:sz w:val="24"/>
          <w:szCs w:val="24"/>
          <w:lang w:val="en-US" w:eastAsia="ru-RU"/>
        </w:rPr>
        <w:t>0) = x+10</w:t>
      </w:r>
    </w:p>
    <w:p w14:paraId="7D330C24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</w:t>
      </w:r>
      <w:proofErr w:type="spellStart"/>
      <w:r w:rsidRPr="00805FB9">
        <w:rPr>
          <w:sz w:val="24"/>
          <w:szCs w:val="24"/>
          <w:lang w:val="en-US" w:eastAsia="ru-RU"/>
        </w:rPr>
        <w:t>fstp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>[</w:t>
      </w:r>
      <w:proofErr w:type="gramStart"/>
      <w:r w:rsidRPr="00805FB9">
        <w:rPr>
          <w:sz w:val="24"/>
          <w:szCs w:val="24"/>
          <w:lang w:val="en-US" w:eastAsia="ru-RU"/>
        </w:rPr>
        <w:t xml:space="preserve">term]   </w:t>
      </w:r>
      <w:proofErr w:type="gramEnd"/>
      <w:r w:rsidRPr="00805FB9">
        <w:rPr>
          <w:sz w:val="24"/>
          <w:szCs w:val="24"/>
          <w:lang w:val="en-US" w:eastAsia="ru-RU"/>
        </w:rPr>
        <w:t xml:space="preserve">       // term = x+10</w:t>
      </w:r>
    </w:p>
    <w:p w14:paraId="2A65C5A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1D5B7168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</w:t>
      </w:r>
      <w:proofErr w:type="spellStart"/>
      <w:r w:rsidRPr="00805FB9">
        <w:rPr>
          <w:sz w:val="24"/>
          <w:szCs w:val="24"/>
          <w:lang w:val="en-US" w:eastAsia="ru-RU"/>
        </w:rPr>
        <w:t>fld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>[</w:t>
      </w:r>
      <w:proofErr w:type="gramStart"/>
      <w:r w:rsidRPr="00805FB9">
        <w:rPr>
          <w:sz w:val="24"/>
          <w:szCs w:val="24"/>
          <w:lang w:val="en-US" w:eastAsia="ru-RU"/>
        </w:rPr>
        <w:t xml:space="preserve">term]   </w:t>
      </w:r>
      <w:proofErr w:type="gramEnd"/>
      <w:r w:rsidRPr="00805FB9">
        <w:rPr>
          <w:sz w:val="24"/>
          <w:szCs w:val="24"/>
          <w:lang w:val="en-US" w:eastAsia="ru-RU"/>
        </w:rPr>
        <w:t xml:space="preserve">        // st(0) = term</w:t>
      </w:r>
    </w:p>
    <w:p w14:paraId="581A53EF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</w:t>
      </w:r>
      <w:proofErr w:type="spellStart"/>
      <w:r w:rsidRPr="00805FB9">
        <w:rPr>
          <w:sz w:val="24"/>
          <w:szCs w:val="24"/>
          <w:lang w:val="en-US" w:eastAsia="ru-RU"/>
        </w:rPr>
        <w:t>fstp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>[</w:t>
      </w:r>
      <w:proofErr w:type="gramStart"/>
      <w:r w:rsidRPr="00805FB9">
        <w:rPr>
          <w:sz w:val="24"/>
          <w:szCs w:val="24"/>
          <w:lang w:val="en-US" w:eastAsia="ru-RU"/>
        </w:rPr>
        <w:t xml:space="preserve">result]   </w:t>
      </w:r>
      <w:proofErr w:type="gramEnd"/>
      <w:r w:rsidRPr="00805FB9">
        <w:rPr>
          <w:sz w:val="24"/>
          <w:szCs w:val="24"/>
          <w:lang w:val="en-US" w:eastAsia="ru-RU"/>
        </w:rPr>
        <w:t xml:space="preserve">     // result = term</w:t>
      </w:r>
    </w:p>
    <w:p w14:paraId="0512D7A9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3EE82E15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    </w:t>
      </w:r>
      <w:proofErr w:type="spellStart"/>
      <w:r w:rsidRPr="00805FB9">
        <w:rPr>
          <w:sz w:val="24"/>
          <w:szCs w:val="24"/>
          <w:lang w:eastAsia="ru-RU"/>
        </w:rPr>
        <w:t>mov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spellStart"/>
      <w:r w:rsidRPr="00805FB9">
        <w:rPr>
          <w:sz w:val="24"/>
          <w:szCs w:val="24"/>
          <w:lang w:eastAsia="ru-RU"/>
        </w:rPr>
        <w:t>iterations</w:t>
      </w:r>
      <w:proofErr w:type="spellEnd"/>
      <w:r w:rsidRPr="00805FB9">
        <w:rPr>
          <w:sz w:val="24"/>
          <w:szCs w:val="24"/>
          <w:lang w:eastAsia="ru-RU"/>
        </w:rPr>
        <w:t>, 1             // Установка счетчика итераций</w:t>
      </w:r>
    </w:p>
    <w:p w14:paraId="6C3CC49A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724F3424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proofErr w:type="spellStart"/>
      <w:r w:rsidRPr="00805FB9">
        <w:rPr>
          <w:sz w:val="24"/>
          <w:szCs w:val="24"/>
          <w:lang w:eastAsia="ru-RU"/>
        </w:rPr>
        <w:t>cmp</w:t>
      </w:r>
      <w:proofErr w:type="spellEnd"/>
      <w:r w:rsidRPr="00805FB9">
        <w:rPr>
          <w:sz w:val="24"/>
          <w:szCs w:val="24"/>
          <w:lang w:eastAsia="ru-RU"/>
        </w:rPr>
        <w:t xml:space="preserve"> N, 1                      // Если N = 1, завершаем</w:t>
      </w:r>
    </w:p>
    <w:p w14:paraId="63902E01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proofErr w:type="spellStart"/>
      <w:r w:rsidRPr="00805FB9">
        <w:rPr>
          <w:sz w:val="24"/>
          <w:szCs w:val="24"/>
          <w:lang w:eastAsia="ru-RU"/>
        </w:rPr>
        <w:t>jle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spellStart"/>
      <w:r w:rsidRPr="00805FB9">
        <w:rPr>
          <w:sz w:val="24"/>
          <w:szCs w:val="24"/>
          <w:lang w:eastAsia="ru-RU"/>
        </w:rPr>
        <w:t>asm_finished</w:t>
      </w:r>
      <w:proofErr w:type="spellEnd"/>
    </w:p>
    <w:p w14:paraId="2D41CFFB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50D48E13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proofErr w:type="spellStart"/>
      <w:r w:rsidRPr="00805FB9">
        <w:rPr>
          <w:sz w:val="24"/>
          <w:szCs w:val="24"/>
          <w:lang w:eastAsia="ru-RU"/>
        </w:rPr>
        <w:t>mov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spellStart"/>
      <w:r w:rsidRPr="00805FB9">
        <w:rPr>
          <w:sz w:val="24"/>
          <w:szCs w:val="24"/>
          <w:lang w:eastAsia="ru-RU"/>
        </w:rPr>
        <w:t>ecx</w:t>
      </w:r>
      <w:proofErr w:type="spellEnd"/>
      <w:r w:rsidRPr="00805FB9">
        <w:rPr>
          <w:sz w:val="24"/>
          <w:szCs w:val="24"/>
          <w:lang w:eastAsia="ru-RU"/>
        </w:rPr>
        <w:t>, 2                    // n = 2 (начинаем со второго члена)</w:t>
      </w:r>
    </w:p>
    <w:p w14:paraId="055B4A18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1A36305F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proofErr w:type="spellStart"/>
      <w:r w:rsidRPr="00805FB9">
        <w:rPr>
          <w:sz w:val="24"/>
          <w:szCs w:val="24"/>
          <w:lang w:eastAsia="ru-RU"/>
        </w:rPr>
        <w:t>asm_loop</w:t>
      </w:r>
      <w:proofErr w:type="spellEnd"/>
      <w:r w:rsidRPr="00805FB9">
        <w:rPr>
          <w:sz w:val="24"/>
          <w:szCs w:val="24"/>
          <w:lang w:eastAsia="ru-RU"/>
        </w:rPr>
        <w:t>:</w:t>
      </w:r>
    </w:p>
    <w:p w14:paraId="2BEA6216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proofErr w:type="spellStart"/>
      <w:r w:rsidRPr="00805FB9">
        <w:rPr>
          <w:sz w:val="24"/>
          <w:szCs w:val="24"/>
          <w:lang w:eastAsia="ru-RU"/>
        </w:rPr>
        <w:t>cmp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spellStart"/>
      <w:r w:rsidRPr="00805FB9">
        <w:rPr>
          <w:sz w:val="24"/>
          <w:szCs w:val="24"/>
          <w:lang w:eastAsia="ru-RU"/>
        </w:rPr>
        <w:t>ecx</w:t>
      </w:r>
      <w:proofErr w:type="spellEnd"/>
      <w:r w:rsidRPr="00805FB9">
        <w:rPr>
          <w:sz w:val="24"/>
          <w:szCs w:val="24"/>
          <w:lang w:eastAsia="ru-RU"/>
        </w:rPr>
        <w:t>, N                    // Проверка условия выхода из цикла</w:t>
      </w:r>
    </w:p>
    <w:p w14:paraId="59C1BAF6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jg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r w:rsidRPr="00805FB9">
        <w:rPr>
          <w:sz w:val="24"/>
          <w:szCs w:val="24"/>
          <w:lang w:val="en-US" w:eastAsia="ru-RU"/>
        </w:rPr>
        <w:t>asm_finished</w:t>
      </w:r>
      <w:proofErr w:type="spellEnd"/>
      <w:r w:rsidRPr="00805FB9">
        <w:rPr>
          <w:sz w:val="24"/>
          <w:szCs w:val="24"/>
          <w:lang w:val="en-US" w:eastAsia="ru-RU"/>
        </w:rPr>
        <w:t xml:space="preserve">               // </w:t>
      </w:r>
      <w:r w:rsidRPr="00805FB9">
        <w:rPr>
          <w:sz w:val="24"/>
          <w:szCs w:val="24"/>
          <w:lang w:eastAsia="ru-RU"/>
        </w:rPr>
        <w:t>Если</w:t>
      </w:r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r w:rsidRPr="00805FB9">
        <w:rPr>
          <w:sz w:val="24"/>
          <w:szCs w:val="24"/>
          <w:lang w:val="en-US" w:eastAsia="ru-RU"/>
        </w:rPr>
        <w:t>ecx</w:t>
      </w:r>
      <w:proofErr w:type="spellEnd"/>
      <w:r w:rsidRPr="00805FB9">
        <w:rPr>
          <w:sz w:val="24"/>
          <w:szCs w:val="24"/>
          <w:lang w:val="en-US" w:eastAsia="ru-RU"/>
        </w:rPr>
        <w:t xml:space="preserve"> &gt; N, </w:t>
      </w:r>
      <w:r w:rsidRPr="00805FB9">
        <w:rPr>
          <w:sz w:val="24"/>
          <w:szCs w:val="24"/>
          <w:lang w:eastAsia="ru-RU"/>
        </w:rPr>
        <w:t>выход</w:t>
      </w:r>
    </w:p>
    <w:p w14:paraId="782E4874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229E8939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r w:rsidRPr="00805FB9">
        <w:rPr>
          <w:sz w:val="24"/>
          <w:szCs w:val="24"/>
          <w:lang w:eastAsia="ru-RU"/>
        </w:rPr>
        <w:t>// Сохраняем текущее n и n-1</w:t>
      </w:r>
    </w:p>
    <w:p w14:paraId="37030595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        </w:t>
      </w:r>
      <w:r w:rsidRPr="00805FB9">
        <w:rPr>
          <w:sz w:val="24"/>
          <w:szCs w:val="24"/>
          <w:lang w:val="en-US" w:eastAsia="ru-RU"/>
        </w:rPr>
        <w:t xml:space="preserve">mov </w:t>
      </w:r>
      <w:proofErr w:type="spellStart"/>
      <w:r w:rsidRPr="00805FB9">
        <w:rPr>
          <w:sz w:val="24"/>
          <w:szCs w:val="24"/>
          <w:lang w:val="en-US" w:eastAsia="ru-RU"/>
        </w:rPr>
        <w:t>eax</w:t>
      </w:r>
      <w:proofErr w:type="spellEnd"/>
      <w:r w:rsidRPr="00805FB9">
        <w:rPr>
          <w:sz w:val="24"/>
          <w:szCs w:val="24"/>
          <w:lang w:val="en-US" w:eastAsia="ru-RU"/>
        </w:rPr>
        <w:t xml:space="preserve">, </w:t>
      </w:r>
      <w:proofErr w:type="spellStart"/>
      <w:r w:rsidRPr="00805FB9">
        <w:rPr>
          <w:sz w:val="24"/>
          <w:szCs w:val="24"/>
          <w:lang w:val="en-US" w:eastAsia="ru-RU"/>
        </w:rPr>
        <w:t>ecx</w:t>
      </w:r>
      <w:proofErr w:type="spellEnd"/>
    </w:p>
    <w:p w14:paraId="09F9EF9C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mov </w:t>
      </w:r>
      <w:proofErr w:type="spellStart"/>
      <w:r w:rsidRPr="00805FB9">
        <w:rPr>
          <w:sz w:val="24"/>
          <w:szCs w:val="24"/>
          <w:lang w:val="en-US" w:eastAsia="ru-RU"/>
        </w:rPr>
        <w:t>n_val</w:t>
      </w:r>
      <w:proofErr w:type="spellEnd"/>
      <w:r w:rsidRPr="00805FB9">
        <w:rPr>
          <w:sz w:val="24"/>
          <w:szCs w:val="24"/>
          <w:lang w:val="en-US" w:eastAsia="ru-RU"/>
        </w:rPr>
        <w:t xml:space="preserve">, eax                // </w:t>
      </w:r>
      <w:proofErr w:type="spellStart"/>
      <w:r w:rsidRPr="00805FB9">
        <w:rPr>
          <w:sz w:val="24"/>
          <w:szCs w:val="24"/>
          <w:lang w:val="en-US" w:eastAsia="ru-RU"/>
        </w:rPr>
        <w:t>n_val</w:t>
      </w:r>
      <w:proofErr w:type="spellEnd"/>
      <w:r w:rsidRPr="00805FB9">
        <w:rPr>
          <w:sz w:val="24"/>
          <w:szCs w:val="24"/>
          <w:lang w:val="en-US" w:eastAsia="ru-RU"/>
        </w:rPr>
        <w:t xml:space="preserve"> = n</w:t>
      </w:r>
    </w:p>
    <w:p w14:paraId="5469FC47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dec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r w:rsidRPr="00805FB9">
        <w:rPr>
          <w:sz w:val="24"/>
          <w:szCs w:val="24"/>
          <w:lang w:val="en-US" w:eastAsia="ru-RU"/>
        </w:rPr>
        <w:t>eax</w:t>
      </w:r>
      <w:proofErr w:type="spellEnd"/>
    </w:p>
    <w:p w14:paraId="01000A03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mov n_minus_1_val, </w:t>
      </w:r>
      <w:proofErr w:type="spellStart"/>
      <w:r w:rsidRPr="00805FB9">
        <w:rPr>
          <w:sz w:val="24"/>
          <w:szCs w:val="24"/>
          <w:lang w:val="en-US" w:eastAsia="ru-RU"/>
        </w:rPr>
        <w:t>eax</w:t>
      </w:r>
      <w:proofErr w:type="spellEnd"/>
      <w:r w:rsidRPr="00805FB9">
        <w:rPr>
          <w:sz w:val="24"/>
          <w:szCs w:val="24"/>
          <w:lang w:val="en-US" w:eastAsia="ru-RU"/>
        </w:rPr>
        <w:t xml:space="preserve">        // n_minus_1_val = n-1</w:t>
      </w:r>
    </w:p>
    <w:p w14:paraId="798CBCE0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2736C887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// term = term * (x+10)</w:t>
      </w:r>
    </w:p>
    <w:p w14:paraId="7BB79850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fld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>[</w:t>
      </w:r>
      <w:proofErr w:type="gramStart"/>
      <w:r w:rsidRPr="00805FB9">
        <w:rPr>
          <w:sz w:val="24"/>
          <w:szCs w:val="24"/>
          <w:lang w:val="en-US" w:eastAsia="ru-RU"/>
        </w:rPr>
        <w:t xml:space="preserve">term]   </w:t>
      </w:r>
      <w:proofErr w:type="gramEnd"/>
      <w:r w:rsidRPr="00805FB9">
        <w:rPr>
          <w:sz w:val="24"/>
          <w:szCs w:val="24"/>
          <w:lang w:val="en-US" w:eastAsia="ru-RU"/>
        </w:rPr>
        <w:t xml:space="preserve">        // st(0) = term</w:t>
      </w:r>
    </w:p>
    <w:p w14:paraId="4D5B3AE2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fmul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 xml:space="preserve">[x_plus_10]     // </w:t>
      </w:r>
      <w:proofErr w:type="gramStart"/>
      <w:r w:rsidRPr="00805FB9">
        <w:rPr>
          <w:sz w:val="24"/>
          <w:szCs w:val="24"/>
          <w:lang w:val="en-US" w:eastAsia="ru-RU"/>
        </w:rPr>
        <w:t>st(</w:t>
      </w:r>
      <w:proofErr w:type="gramEnd"/>
      <w:r w:rsidRPr="00805FB9">
        <w:rPr>
          <w:sz w:val="24"/>
          <w:szCs w:val="24"/>
          <w:lang w:val="en-US" w:eastAsia="ru-RU"/>
        </w:rPr>
        <w:t>0) = term * (x+10)</w:t>
      </w:r>
    </w:p>
    <w:p w14:paraId="3FEED9D3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fstp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>[</w:t>
      </w:r>
      <w:proofErr w:type="gramStart"/>
      <w:r w:rsidRPr="00805FB9">
        <w:rPr>
          <w:sz w:val="24"/>
          <w:szCs w:val="24"/>
          <w:lang w:val="en-US" w:eastAsia="ru-RU"/>
        </w:rPr>
        <w:t xml:space="preserve">term]   </w:t>
      </w:r>
      <w:proofErr w:type="gramEnd"/>
      <w:r w:rsidRPr="00805FB9">
        <w:rPr>
          <w:sz w:val="24"/>
          <w:szCs w:val="24"/>
          <w:lang w:val="en-US" w:eastAsia="ru-RU"/>
        </w:rPr>
        <w:t xml:space="preserve">       // </w:t>
      </w:r>
      <w:r w:rsidRPr="00805FB9">
        <w:rPr>
          <w:sz w:val="24"/>
          <w:szCs w:val="24"/>
          <w:lang w:eastAsia="ru-RU"/>
        </w:rPr>
        <w:t>сохраняем</w:t>
      </w:r>
      <w:r w:rsidRPr="00805FB9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обновленный</w:t>
      </w:r>
      <w:r w:rsidRPr="00805FB9">
        <w:rPr>
          <w:sz w:val="24"/>
          <w:szCs w:val="24"/>
          <w:lang w:val="en-US" w:eastAsia="ru-RU"/>
        </w:rPr>
        <w:t xml:space="preserve"> term</w:t>
      </w:r>
    </w:p>
    <w:p w14:paraId="492758CE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0586B8EC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// </w:t>
      </w:r>
      <w:r w:rsidRPr="00805FB9">
        <w:rPr>
          <w:sz w:val="24"/>
          <w:szCs w:val="24"/>
          <w:lang w:eastAsia="ru-RU"/>
        </w:rPr>
        <w:t>Вычисляем</w:t>
      </w:r>
      <w:r w:rsidRPr="00805FB9">
        <w:rPr>
          <w:sz w:val="24"/>
          <w:szCs w:val="24"/>
          <w:lang w:val="en-US" w:eastAsia="ru-RU"/>
        </w:rPr>
        <w:t xml:space="preserve"> ratio = (n-1)/n</w:t>
      </w:r>
    </w:p>
    <w:p w14:paraId="1C70E04C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fild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r w:rsidRPr="00805FB9">
        <w:rPr>
          <w:sz w:val="24"/>
          <w:szCs w:val="24"/>
          <w:lang w:val="en-US" w:eastAsia="ru-RU"/>
        </w:rPr>
        <w:t>dword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 xml:space="preserve">[n_minus_1_val] // </w:t>
      </w:r>
      <w:proofErr w:type="gramStart"/>
      <w:r w:rsidRPr="00805FB9">
        <w:rPr>
          <w:sz w:val="24"/>
          <w:szCs w:val="24"/>
          <w:lang w:val="en-US" w:eastAsia="ru-RU"/>
        </w:rPr>
        <w:t>st(</w:t>
      </w:r>
      <w:proofErr w:type="gramEnd"/>
      <w:r w:rsidRPr="00805FB9">
        <w:rPr>
          <w:sz w:val="24"/>
          <w:szCs w:val="24"/>
          <w:lang w:val="en-US" w:eastAsia="ru-RU"/>
        </w:rPr>
        <w:t>0) = n-1</w:t>
      </w:r>
    </w:p>
    <w:p w14:paraId="31597DAE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fild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r w:rsidRPr="00805FB9">
        <w:rPr>
          <w:sz w:val="24"/>
          <w:szCs w:val="24"/>
          <w:lang w:val="en-US" w:eastAsia="ru-RU"/>
        </w:rPr>
        <w:t>dword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>[</w:t>
      </w:r>
      <w:proofErr w:type="spellStart"/>
      <w:r w:rsidRPr="00805FB9">
        <w:rPr>
          <w:sz w:val="24"/>
          <w:szCs w:val="24"/>
          <w:lang w:val="en-US" w:eastAsia="ru-RU"/>
        </w:rPr>
        <w:t>n_</w:t>
      </w:r>
      <w:proofErr w:type="gramStart"/>
      <w:r w:rsidRPr="00805FB9">
        <w:rPr>
          <w:sz w:val="24"/>
          <w:szCs w:val="24"/>
          <w:lang w:val="en-US" w:eastAsia="ru-RU"/>
        </w:rPr>
        <w:t>val</w:t>
      </w:r>
      <w:proofErr w:type="spellEnd"/>
      <w:r w:rsidRPr="00805FB9">
        <w:rPr>
          <w:sz w:val="24"/>
          <w:szCs w:val="24"/>
          <w:lang w:val="en-US" w:eastAsia="ru-RU"/>
        </w:rPr>
        <w:t xml:space="preserve">]   </w:t>
      </w:r>
      <w:proofErr w:type="gramEnd"/>
      <w:r w:rsidRPr="00805FB9">
        <w:rPr>
          <w:sz w:val="24"/>
          <w:szCs w:val="24"/>
          <w:lang w:val="en-US" w:eastAsia="ru-RU"/>
        </w:rPr>
        <w:t xml:space="preserve">      // st(0) = n, st(1) = n-1</w:t>
      </w:r>
    </w:p>
    <w:p w14:paraId="51374D48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fdivp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proofErr w:type="gramStart"/>
      <w:r w:rsidRPr="00805FB9">
        <w:rPr>
          <w:sz w:val="24"/>
          <w:szCs w:val="24"/>
          <w:lang w:val="en-US" w:eastAsia="ru-RU"/>
        </w:rPr>
        <w:t>st(</w:t>
      </w:r>
      <w:proofErr w:type="gramEnd"/>
      <w:r w:rsidRPr="00805FB9">
        <w:rPr>
          <w:sz w:val="24"/>
          <w:szCs w:val="24"/>
          <w:lang w:val="en-US" w:eastAsia="ru-RU"/>
        </w:rPr>
        <w:t xml:space="preserve">1), </w:t>
      </w:r>
      <w:proofErr w:type="spellStart"/>
      <w:r w:rsidRPr="00805FB9">
        <w:rPr>
          <w:sz w:val="24"/>
          <w:szCs w:val="24"/>
          <w:lang w:val="en-US" w:eastAsia="ru-RU"/>
        </w:rPr>
        <w:t>st</w:t>
      </w:r>
      <w:proofErr w:type="spellEnd"/>
      <w:r w:rsidRPr="00805FB9">
        <w:rPr>
          <w:sz w:val="24"/>
          <w:szCs w:val="24"/>
          <w:lang w:val="en-US" w:eastAsia="ru-RU"/>
        </w:rPr>
        <w:t>(0)            // st(0) = (n-1)/n</w:t>
      </w:r>
    </w:p>
    <w:p w14:paraId="519CB186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fstp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>[</w:t>
      </w:r>
      <w:proofErr w:type="spellStart"/>
      <w:r w:rsidRPr="00805FB9">
        <w:rPr>
          <w:sz w:val="24"/>
          <w:szCs w:val="24"/>
          <w:lang w:val="en-US" w:eastAsia="ru-RU"/>
        </w:rPr>
        <w:t>ratio_</w:t>
      </w:r>
      <w:proofErr w:type="gramStart"/>
      <w:r w:rsidRPr="00805FB9">
        <w:rPr>
          <w:sz w:val="24"/>
          <w:szCs w:val="24"/>
          <w:lang w:val="en-US" w:eastAsia="ru-RU"/>
        </w:rPr>
        <w:t>val</w:t>
      </w:r>
      <w:proofErr w:type="spellEnd"/>
      <w:r w:rsidRPr="00805FB9">
        <w:rPr>
          <w:sz w:val="24"/>
          <w:szCs w:val="24"/>
          <w:lang w:val="en-US" w:eastAsia="ru-RU"/>
        </w:rPr>
        <w:t xml:space="preserve">]   </w:t>
      </w:r>
      <w:proofErr w:type="gramEnd"/>
      <w:r w:rsidRPr="00805FB9">
        <w:rPr>
          <w:sz w:val="24"/>
          <w:szCs w:val="24"/>
          <w:lang w:val="en-US" w:eastAsia="ru-RU"/>
        </w:rPr>
        <w:t xml:space="preserve">  // </w:t>
      </w:r>
      <w:r w:rsidRPr="00805FB9">
        <w:rPr>
          <w:sz w:val="24"/>
          <w:szCs w:val="24"/>
          <w:lang w:eastAsia="ru-RU"/>
        </w:rPr>
        <w:t>сохраняем</w:t>
      </w:r>
      <w:r w:rsidRPr="00805FB9">
        <w:rPr>
          <w:sz w:val="24"/>
          <w:szCs w:val="24"/>
          <w:lang w:val="en-US" w:eastAsia="ru-RU"/>
        </w:rPr>
        <w:t xml:space="preserve"> ratio</w:t>
      </w:r>
    </w:p>
    <w:p w14:paraId="035350E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2E526A22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lastRenderedPageBreak/>
        <w:t xml:space="preserve">            // </w:t>
      </w:r>
      <w:r w:rsidRPr="00805FB9">
        <w:rPr>
          <w:sz w:val="24"/>
          <w:szCs w:val="24"/>
          <w:lang w:eastAsia="ru-RU"/>
        </w:rPr>
        <w:t>Вычисляем</w:t>
      </w:r>
      <w:r w:rsidRPr="00805FB9">
        <w:rPr>
          <w:sz w:val="24"/>
          <w:szCs w:val="24"/>
          <w:lang w:val="en-US" w:eastAsia="ru-RU"/>
        </w:rPr>
        <w:t xml:space="preserve"> ratio^(n-1)</w:t>
      </w:r>
    </w:p>
    <w:p w14:paraId="2ABE5C24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fld1                          // </w:t>
      </w:r>
      <w:proofErr w:type="gramStart"/>
      <w:r w:rsidRPr="00805FB9">
        <w:rPr>
          <w:sz w:val="24"/>
          <w:szCs w:val="24"/>
          <w:lang w:val="en-US" w:eastAsia="ru-RU"/>
        </w:rPr>
        <w:t>st(</w:t>
      </w:r>
      <w:proofErr w:type="gramEnd"/>
      <w:r w:rsidRPr="00805FB9">
        <w:rPr>
          <w:sz w:val="24"/>
          <w:szCs w:val="24"/>
          <w:lang w:val="en-US" w:eastAsia="ru-RU"/>
        </w:rPr>
        <w:t>0) = 1.0</w:t>
      </w:r>
    </w:p>
    <w:p w14:paraId="63E1ADFD" w14:textId="77777777" w:rsidR="00805FB9" w:rsidRPr="00902F62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r w:rsidRPr="00BB7D20">
        <w:rPr>
          <w:sz w:val="24"/>
          <w:szCs w:val="24"/>
          <w:lang w:val="en-US" w:eastAsia="ru-RU"/>
        </w:rPr>
        <w:t>mov</w:t>
      </w:r>
      <w:r w:rsidRPr="00902F62">
        <w:rPr>
          <w:sz w:val="24"/>
          <w:szCs w:val="24"/>
          <w:lang w:val="en-US" w:eastAsia="ru-RU"/>
        </w:rPr>
        <w:t xml:space="preserve"> </w:t>
      </w:r>
      <w:proofErr w:type="spellStart"/>
      <w:r w:rsidRPr="00BB7D20">
        <w:rPr>
          <w:sz w:val="24"/>
          <w:szCs w:val="24"/>
          <w:lang w:val="en-US" w:eastAsia="ru-RU"/>
        </w:rPr>
        <w:t>edx</w:t>
      </w:r>
      <w:proofErr w:type="spellEnd"/>
      <w:r w:rsidRPr="00902F62">
        <w:rPr>
          <w:sz w:val="24"/>
          <w:szCs w:val="24"/>
          <w:lang w:val="en-US" w:eastAsia="ru-RU"/>
        </w:rPr>
        <w:t xml:space="preserve">, </w:t>
      </w:r>
      <w:r w:rsidRPr="00BB7D20">
        <w:rPr>
          <w:sz w:val="24"/>
          <w:szCs w:val="24"/>
          <w:lang w:val="en-US" w:eastAsia="ru-RU"/>
        </w:rPr>
        <w:t>n</w:t>
      </w:r>
      <w:r w:rsidRPr="00902F62">
        <w:rPr>
          <w:sz w:val="24"/>
          <w:szCs w:val="24"/>
          <w:lang w:val="en-US" w:eastAsia="ru-RU"/>
        </w:rPr>
        <w:t>_</w:t>
      </w:r>
      <w:r w:rsidRPr="00BB7D20">
        <w:rPr>
          <w:sz w:val="24"/>
          <w:szCs w:val="24"/>
          <w:lang w:val="en-US" w:eastAsia="ru-RU"/>
        </w:rPr>
        <w:t>minus</w:t>
      </w:r>
      <w:r w:rsidRPr="00902F62">
        <w:rPr>
          <w:sz w:val="24"/>
          <w:szCs w:val="24"/>
          <w:lang w:val="en-US" w:eastAsia="ru-RU"/>
        </w:rPr>
        <w:t>_1_</w:t>
      </w:r>
      <w:r w:rsidRPr="00BB7D20">
        <w:rPr>
          <w:sz w:val="24"/>
          <w:szCs w:val="24"/>
          <w:lang w:val="en-US" w:eastAsia="ru-RU"/>
        </w:rPr>
        <w:t>val</w:t>
      </w:r>
      <w:r w:rsidRPr="00902F62">
        <w:rPr>
          <w:sz w:val="24"/>
          <w:szCs w:val="24"/>
          <w:lang w:val="en-US" w:eastAsia="ru-RU"/>
        </w:rPr>
        <w:t xml:space="preserve">        // </w:t>
      </w:r>
      <w:proofErr w:type="spellStart"/>
      <w:r w:rsidRPr="00BB7D20">
        <w:rPr>
          <w:sz w:val="24"/>
          <w:szCs w:val="24"/>
          <w:lang w:val="en-US" w:eastAsia="ru-RU"/>
        </w:rPr>
        <w:t>edx</w:t>
      </w:r>
      <w:proofErr w:type="spellEnd"/>
      <w:r w:rsidRPr="00902F62">
        <w:rPr>
          <w:sz w:val="24"/>
          <w:szCs w:val="24"/>
          <w:lang w:val="en-US" w:eastAsia="ru-RU"/>
        </w:rPr>
        <w:t xml:space="preserve"> = </w:t>
      </w:r>
      <w:r w:rsidRPr="00BB7D20">
        <w:rPr>
          <w:sz w:val="24"/>
          <w:szCs w:val="24"/>
          <w:lang w:val="en-US" w:eastAsia="ru-RU"/>
        </w:rPr>
        <w:t>n</w:t>
      </w:r>
      <w:r w:rsidRPr="00902F62">
        <w:rPr>
          <w:sz w:val="24"/>
          <w:szCs w:val="24"/>
          <w:lang w:val="en-US" w:eastAsia="ru-RU"/>
        </w:rPr>
        <w:t>-1 (</w:t>
      </w:r>
      <w:r w:rsidRPr="00805FB9">
        <w:rPr>
          <w:sz w:val="24"/>
          <w:szCs w:val="24"/>
          <w:lang w:eastAsia="ru-RU"/>
        </w:rPr>
        <w:t>счетчик</w:t>
      </w:r>
      <w:r w:rsidRPr="00902F62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для</w:t>
      </w:r>
      <w:r w:rsidRPr="00902F62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возведения</w:t>
      </w:r>
      <w:r w:rsidRPr="00902F62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в</w:t>
      </w:r>
      <w:r w:rsidRPr="00902F62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степень</w:t>
      </w:r>
      <w:r w:rsidRPr="00902F62">
        <w:rPr>
          <w:sz w:val="24"/>
          <w:szCs w:val="24"/>
          <w:lang w:val="en-US" w:eastAsia="ru-RU"/>
        </w:rPr>
        <w:t>)</w:t>
      </w:r>
    </w:p>
    <w:p w14:paraId="63DCA5BD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902F62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cmp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r w:rsidRPr="00805FB9">
        <w:rPr>
          <w:sz w:val="24"/>
          <w:szCs w:val="24"/>
          <w:lang w:val="en-US" w:eastAsia="ru-RU"/>
        </w:rPr>
        <w:t>edx</w:t>
      </w:r>
      <w:proofErr w:type="spellEnd"/>
      <w:r w:rsidRPr="00805FB9">
        <w:rPr>
          <w:sz w:val="24"/>
          <w:szCs w:val="24"/>
          <w:lang w:val="en-US" w:eastAsia="ru-RU"/>
        </w:rPr>
        <w:t>, 0</w:t>
      </w:r>
    </w:p>
    <w:p w14:paraId="22CF33E8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je </w:t>
      </w:r>
      <w:proofErr w:type="spellStart"/>
      <w:r w:rsidRPr="00805FB9">
        <w:rPr>
          <w:sz w:val="24"/>
          <w:szCs w:val="24"/>
          <w:lang w:val="en-US" w:eastAsia="ru-RU"/>
        </w:rPr>
        <w:t>power_done</w:t>
      </w:r>
      <w:proofErr w:type="spellEnd"/>
      <w:r w:rsidRPr="00805FB9">
        <w:rPr>
          <w:sz w:val="24"/>
          <w:szCs w:val="24"/>
          <w:lang w:val="en-US" w:eastAsia="ru-RU"/>
        </w:rPr>
        <w:t xml:space="preserve">                 // </w:t>
      </w:r>
      <w:r w:rsidRPr="00805FB9">
        <w:rPr>
          <w:sz w:val="24"/>
          <w:szCs w:val="24"/>
          <w:lang w:eastAsia="ru-RU"/>
        </w:rPr>
        <w:t>Если</w:t>
      </w:r>
      <w:r w:rsidRPr="00805FB9">
        <w:rPr>
          <w:sz w:val="24"/>
          <w:szCs w:val="24"/>
          <w:lang w:val="en-US" w:eastAsia="ru-RU"/>
        </w:rPr>
        <w:t xml:space="preserve"> n-1 = 0, </w:t>
      </w:r>
      <w:r w:rsidRPr="00805FB9">
        <w:rPr>
          <w:sz w:val="24"/>
          <w:szCs w:val="24"/>
          <w:lang w:eastAsia="ru-RU"/>
        </w:rPr>
        <w:t>степень</w:t>
      </w:r>
      <w:r w:rsidRPr="00805FB9">
        <w:rPr>
          <w:sz w:val="24"/>
          <w:szCs w:val="24"/>
          <w:lang w:val="en-US" w:eastAsia="ru-RU"/>
        </w:rPr>
        <w:t xml:space="preserve"> = 1</w:t>
      </w:r>
    </w:p>
    <w:p w14:paraId="02070282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61F7E3AE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fld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>[</w:t>
      </w:r>
      <w:proofErr w:type="spellStart"/>
      <w:r w:rsidRPr="00805FB9">
        <w:rPr>
          <w:sz w:val="24"/>
          <w:szCs w:val="24"/>
          <w:lang w:val="en-US" w:eastAsia="ru-RU"/>
        </w:rPr>
        <w:t>ratio_</w:t>
      </w:r>
      <w:proofErr w:type="gramStart"/>
      <w:r w:rsidRPr="00805FB9">
        <w:rPr>
          <w:sz w:val="24"/>
          <w:szCs w:val="24"/>
          <w:lang w:val="en-US" w:eastAsia="ru-RU"/>
        </w:rPr>
        <w:t>val</w:t>
      </w:r>
      <w:proofErr w:type="spellEnd"/>
      <w:r w:rsidRPr="00805FB9">
        <w:rPr>
          <w:sz w:val="24"/>
          <w:szCs w:val="24"/>
          <w:lang w:val="en-US" w:eastAsia="ru-RU"/>
        </w:rPr>
        <w:t xml:space="preserve">]   </w:t>
      </w:r>
      <w:proofErr w:type="gramEnd"/>
      <w:r w:rsidRPr="00805FB9">
        <w:rPr>
          <w:sz w:val="24"/>
          <w:szCs w:val="24"/>
          <w:lang w:val="en-US" w:eastAsia="ru-RU"/>
        </w:rPr>
        <w:t xml:space="preserve">   // st(0) = ratio, st(1) = 1.0</w:t>
      </w:r>
    </w:p>
    <w:p w14:paraId="7DE67BBA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0E258689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power_loop</w:t>
      </w:r>
      <w:proofErr w:type="spellEnd"/>
      <w:r w:rsidRPr="00805FB9">
        <w:rPr>
          <w:sz w:val="24"/>
          <w:szCs w:val="24"/>
          <w:lang w:val="en-US" w:eastAsia="ru-RU"/>
        </w:rPr>
        <w:t>:</w:t>
      </w:r>
    </w:p>
    <w:p w14:paraId="50A6E1E7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</w:t>
      </w:r>
      <w:proofErr w:type="spellStart"/>
      <w:r w:rsidRPr="00805FB9">
        <w:rPr>
          <w:sz w:val="24"/>
          <w:szCs w:val="24"/>
          <w:lang w:val="en-US" w:eastAsia="ru-RU"/>
        </w:rPr>
        <w:t>fmul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st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1), </w:t>
      </w:r>
      <w:proofErr w:type="spellStart"/>
      <w:r w:rsidRPr="00805FB9">
        <w:rPr>
          <w:sz w:val="24"/>
          <w:szCs w:val="24"/>
          <w:lang w:val="en-US" w:eastAsia="ru-RU"/>
        </w:rPr>
        <w:t>st</w:t>
      </w:r>
      <w:proofErr w:type="spellEnd"/>
      <w:r w:rsidRPr="00805FB9">
        <w:rPr>
          <w:sz w:val="24"/>
          <w:szCs w:val="24"/>
          <w:lang w:val="en-US" w:eastAsia="ru-RU"/>
        </w:rPr>
        <w:t>(0)             // st(1) = st(1) * ratio</w:t>
      </w:r>
    </w:p>
    <w:p w14:paraId="2D35343C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dec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r w:rsidRPr="00805FB9">
        <w:rPr>
          <w:sz w:val="24"/>
          <w:szCs w:val="24"/>
          <w:lang w:val="en-US" w:eastAsia="ru-RU"/>
        </w:rPr>
        <w:t>edx</w:t>
      </w:r>
      <w:proofErr w:type="spellEnd"/>
    </w:p>
    <w:p w14:paraId="6D21A90D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jnz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r w:rsidRPr="00805FB9">
        <w:rPr>
          <w:sz w:val="24"/>
          <w:szCs w:val="24"/>
          <w:lang w:val="en-US" w:eastAsia="ru-RU"/>
        </w:rPr>
        <w:t>power_loop</w:t>
      </w:r>
      <w:proofErr w:type="spellEnd"/>
      <w:r w:rsidRPr="00805FB9">
        <w:rPr>
          <w:sz w:val="24"/>
          <w:szCs w:val="24"/>
          <w:lang w:val="en-US" w:eastAsia="ru-RU"/>
        </w:rPr>
        <w:t xml:space="preserve">                // </w:t>
      </w:r>
      <w:r w:rsidRPr="00805FB9">
        <w:rPr>
          <w:sz w:val="24"/>
          <w:szCs w:val="24"/>
          <w:lang w:eastAsia="ru-RU"/>
        </w:rPr>
        <w:t>Повторяем</w:t>
      </w:r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r w:rsidRPr="00805FB9">
        <w:rPr>
          <w:sz w:val="24"/>
          <w:szCs w:val="24"/>
          <w:lang w:val="en-US" w:eastAsia="ru-RU"/>
        </w:rPr>
        <w:t>edx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раз</w:t>
      </w:r>
    </w:p>
    <w:p w14:paraId="3F5F4DF6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463EA21F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fstp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st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0)                    // </w:t>
      </w:r>
      <w:r w:rsidRPr="00805FB9">
        <w:rPr>
          <w:sz w:val="24"/>
          <w:szCs w:val="24"/>
          <w:lang w:eastAsia="ru-RU"/>
        </w:rPr>
        <w:t>Удаляем</w:t>
      </w:r>
      <w:r w:rsidRPr="00805FB9">
        <w:rPr>
          <w:sz w:val="24"/>
          <w:szCs w:val="24"/>
          <w:lang w:val="en-US" w:eastAsia="ru-RU"/>
        </w:rPr>
        <w:t xml:space="preserve"> ratio </w:t>
      </w:r>
      <w:r w:rsidRPr="00805FB9">
        <w:rPr>
          <w:sz w:val="24"/>
          <w:szCs w:val="24"/>
          <w:lang w:eastAsia="ru-RU"/>
        </w:rPr>
        <w:t>из</w:t>
      </w:r>
      <w:r w:rsidRPr="00805FB9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стека</w:t>
      </w:r>
      <w:r w:rsidRPr="00805FB9">
        <w:rPr>
          <w:sz w:val="24"/>
          <w:szCs w:val="24"/>
          <w:lang w:val="en-US" w:eastAsia="ru-RU"/>
        </w:rPr>
        <w:t>, st(0) = ratio^(n-1)</w:t>
      </w:r>
    </w:p>
    <w:p w14:paraId="6BDE4B3D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49F9440B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power_</w:t>
      </w:r>
      <w:proofErr w:type="gramStart"/>
      <w:r w:rsidRPr="00805FB9">
        <w:rPr>
          <w:sz w:val="24"/>
          <w:szCs w:val="24"/>
          <w:lang w:val="en-US" w:eastAsia="ru-RU"/>
        </w:rPr>
        <w:t>done</w:t>
      </w:r>
      <w:proofErr w:type="spellEnd"/>
      <w:r w:rsidRPr="00805FB9">
        <w:rPr>
          <w:sz w:val="24"/>
          <w:szCs w:val="24"/>
          <w:lang w:val="en-US" w:eastAsia="ru-RU"/>
        </w:rPr>
        <w:t xml:space="preserve"> :</w:t>
      </w:r>
      <w:proofErr w:type="gramEnd"/>
    </w:p>
    <w:p w14:paraId="7AB42E96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// </w:t>
      </w:r>
      <w:proofErr w:type="gramStart"/>
      <w:r w:rsidRPr="00805FB9">
        <w:rPr>
          <w:sz w:val="24"/>
          <w:szCs w:val="24"/>
          <w:lang w:val="en-US" w:eastAsia="ru-RU"/>
        </w:rPr>
        <w:t>st(</w:t>
      </w:r>
      <w:proofErr w:type="gramEnd"/>
      <w:r w:rsidRPr="00805FB9">
        <w:rPr>
          <w:sz w:val="24"/>
          <w:szCs w:val="24"/>
          <w:lang w:val="en-US" w:eastAsia="ru-RU"/>
        </w:rPr>
        <w:t xml:space="preserve">0) </w:t>
      </w:r>
      <w:r w:rsidRPr="00805FB9">
        <w:rPr>
          <w:sz w:val="24"/>
          <w:szCs w:val="24"/>
          <w:lang w:eastAsia="ru-RU"/>
        </w:rPr>
        <w:t>теперь</w:t>
      </w:r>
      <w:r w:rsidRPr="00805FB9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содержит</w:t>
      </w:r>
      <w:r w:rsidRPr="00805FB9">
        <w:rPr>
          <w:sz w:val="24"/>
          <w:szCs w:val="24"/>
          <w:lang w:val="en-US" w:eastAsia="ru-RU"/>
        </w:rPr>
        <w:t xml:space="preserve"> ratio^(n-1)</w:t>
      </w:r>
    </w:p>
    <w:p w14:paraId="6D6C3377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6AFF498C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// term = term * ratio^(n-1)</w:t>
      </w:r>
    </w:p>
    <w:p w14:paraId="5EB580A9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fld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>[</w:t>
      </w:r>
      <w:proofErr w:type="gramStart"/>
      <w:r w:rsidRPr="00805FB9">
        <w:rPr>
          <w:sz w:val="24"/>
          <w:szCs w:val="24"/>
          <w:lang w:val="en-US" w:eastAsia="ru-RU"/>
        </w:rPr>
        <w:t xml:space="preserve">term]   </w:t>
      </w:r>
      <w:proofErr w:type="gramEnd"/>
      <w:r w:rsidRPr="00805FB9">
        <w:rPr>
          <w:sz w:val="24"/>
          <w:szCs w:val="24"/>
          <w:lang w:val="en-US" w:eastAsia="ru-RU"/>
        </w:rPr>
        <w:t xml:space="preserve">        // st(0) = term, st(1) = ratio^(n-1)</w:t>
      </w:r>
    </w:p>
    <w:p w14:paraId="7415B686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fmulp</w:t>
      </w:r>
      <w:proofErr w:type="spellEnd"/>
      <w:r w:rsidRPr="00805FB9">
        <w:rPr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st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1), </w:t>
      </w:r>
      <w:proofErr w:type="spellStart"/>
      <w:r w:rsidRPr="00805FB9">
        <w:rPr>
          <w:sz w:val="24"/>
          <w:szCs w:val="24"/>
          <w:lang w:val="en-US" w:eastAsia="ru-RU"/>
        </w:rPr>
        <w:t>st</w:t>
      </w:r>
      <w:proofErr w:type="spellEnd"/>
      <w:r w:rsidRPr="00805FB9">
        <w:rPr>
          <w:sz w:val="24"/>
          <w:szCs w:val="24"/>
          <w:lang w:val="en-US" w:eastAsia="ru-RU"/>
        </w:rPr>
        <w:t>(0)            // st(0) = term * ratio^(n-1)</w:t>
      </w:r>
    </w:p>
    <w:p w14:paraId="00081870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fstp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>[</w:t>
      </w:r>
      <w:proofErr w:type="gramStart"/>
      <w:r w:rsidRPr="00805FB9">
        <w:rPr>
          <w:sz w:val="24"/>
          <w:szCs w:val="24"/>
          <w:lang w:val="en-US" w:eastAsia="ru-RU"/>
        </w:rPr>
        <w:t xml:space="preserve">term]   </w:t>
      </w:r>
      <w:proofErr w:type="gramEnd"/>
      <w:r w:rsidRPr="00805FB9">
        <w:rPr>
          <w:sz w:val="24"/>
          <w:szCs w:val="24"/>
          <w:lang w:val="en-US" w:eastAsia="ru-RU"/>
        </w:rPr>
        <w:t xml:space="preserve">       // </w:t>
      </w:r>
      <w:r w:rsidRPr="00805FB9">
        <w:rPr>
          <w:sz w:val="24"/>
          <w:szCs w:val="24"/>
          <w:lang w:eastAsia="ru-RU"/>
        </w:rPr>
        <w:t>сохраняем</w:t>
      </w:r>
      <w:r w:rsidRPr="00805FB9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обновленный</w:t>
      </w:r>
      <w:r w:rsidRPr="00805FB9">
        <w:rPr>
          <w:sz w:val="24"/>
          <w:szCs w:val="24"/>
          <w:lang w:val="en-US" w:eastAsia="ru-RU"/>
        </w:rPr>
        <w:t xml:space="preserve"> term</w:t>
      </w:r>
    </w:p>
    <w:p w14:paraId="519E2793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3B6116A9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// result += term</w:t>
      </w:r>
    </w:p>
    <w:p w14:paraId="16AF13DC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fld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>[</w:t>
      </w:r>
      <w:proofErr w:type="gramStart"/>
      <w:r w:rsidRPr="00805FB9">
        <w:rPr>
          <w:sz w:val="24"/>
          <w:szCs w:val="24"/>
          <w:lang w:val="en-US" w:eastAsia="ru-RU"/>
        </w:rPr>
        <w:t xml:space="preserve">result]   </w:t>
      </w:r>
      <w:proofErr w:type="gramEnd"/>
      <w:r w:rsidRPr="00805FB9">
        <w:rPr>
          <w:sz w:val="24"/>
          <w:szCs w:val="24"/>
          <w:lang w:val="en-US" w:eastAsia="ru-RU"/>
        </w:rPr>
        <w:t xml:space="preserve">      // st(0) = result</w:t>
      </w:r>
    </w:p>
    <w:p w14:paraId="559996D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fadd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>[</w:t>
      </w:r>
      <w:proofErr w:type="gramStart"/>
      <w:r w:rsidRPr="00805FB9">
        <w:rPr>
          <w:sz w:val="24"/>
          <w:szCs w:val="24"/>
          <w:lang w:val="en-US" w:eastAsia="ru-RU"/>
        </w:rPr>
        <w:t xml:space="preserve">term]   </w:t>
      </w:r>
      <w:proofErr w:type="gramEnd"/>
      <w:r w:rsidRPr="00805FB9">
        <w:rPr>
          <w:sz w:val="24"/>
          <w:szCs w:val="24"/>
          <w:lang w:val="en-US" w:eastAsia="ru-RU"/>
        </w:rPr>
        <w:t xml:space="preserve">       // st(0) = result + term</w:t>
      </w:r>
    </w:p>
    <w:p w14:paraId="003BBD1A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val="en-US" w:eastAsia="ru-RU"/>
        </w:rPr>
        <w:t>fstp</w:t>
      </w:r>
      <w:proofErr w:type="spellEnd"/>
      <w:r w:rsidRPr="00805FB9">
        <w:rPr>
          <w:sz w:val="24"/>
          <w:szCs w:val="24"/>
          <w:lang w:val="en-US" w:eastAsia="ru-RU"/>
        </w:rPr>
        <w:t xml:space="preserve"> qword </w:t>
      </w:r>
      <w:proofErr w:type="spellStart"/>
      <w:r w:rsidRPr="00805FB9">
        <w:rPr>
          <w:sz w:val="24"/>
          <w:szCs w:val="24"/>
          <w:lang w:val="en-US" w:eastAsia="ru-RU"/>
        </w:rPr>
        <w:t>ptr</w:t>
      </w:r>
      <w:proofErr w:type="spellEnd"/>
      <w:r w:rsidRPr="00805FB9">
        <w:rPr>
          <w:sz w:val="24"/>
          <w:szCs w:val="24"/>
          <w:lang w:val="en-US" w:eastAsia="ru-RU"/>
        </w:rPr>
        <w:t>[</w:t>
      </w:r>
      <w:proofErr w:type="gramStart"/>
      <w:r w:rsidRPr="00805FB9">
        <w:rPr>
          <w:sz w:val="24"/>
          <w:szCs w:val="24"/>
          <w:lang w:val="en-US" w:eastAsia="ru-RU"/>
        </w:rPr>
        <w:t xml:space="preserve">result]   </w:t>
      </w:r>
      <w:proofErr w:type="gramEnd"/>
      <w:r w:rsidRPr="00805FB9">
        <w:rPr>
          <w:sz w:val="24"/>
          <w:szCs w:val="24"/>
          <w:lang w:val="en-US" w:eastAsia="ru-RU"/>
        </w:rPr>
        <w:t xml:space="preserve">     // </w:t>
      </w:r>
      <w:r w:rsidRPr="00805FB9">
        <w:rPr>
          <w:sz w:val="24"/>
          <w:szCs w:val="24"/>
          <w:lang w:eastAsia="ru-RU"/>
        </w:rPr>
        <w:t>сохраняем</w:t>
      </w:r>
      <w:r w:rsidRPr="00805FB9">
        <w:rPr>
          <w:sz w:val="24"/>
          <w:szCs w:val="24"/>
          <w:lang w:val="en-US" w:eastAsia="ru-RU"/>
        </w:rPr>
        <w:t xml:space="preserve"> result</w:t>
      </w:r>
    </w:p>
    <w:p w14:paraId="0ED23483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3135438F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eastAsia="ru-RU"/>
        </w:rPr>
        <w:t>inc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spellStart"/>
      <w:r w:rsidRPr="00805FB9">
        <w:rPr>
          <w:sz w:val="24"/>
          <w:szCs w:val="24"/>
          <w:lang w:eastAsia="ru-RU"/>
        </w:rPr>
        <w:t>iterations</w:t>
      </w:r>
      <w:proofErr w:type="spellEnd"/>
      <w:r w:rsidRPr="00805FB9">
        <w:rPr>
          <w:sz w:val="24"/>
          <w:szCs w:val="24"/>
          <w:lang w:eastAsia="ru-RU"/>
        </w:rPr>
        <w:t xml:space="preserve">                // Увеличиваем счетчик итераций</w:t>
      </w:r>
    </w:p>
    <w:p w14:paraId="636D8F1C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    </w:t>
      </w:r>
      <w:proofErr w:type="spellStart"/>
      <w:r w:rsidRPr="00805FB9">
        <w:rPr>
          <w:sz w:val="24"/>
          <w:szCs w:val="24"/>
          <w:lang w:eastAsia="ru-RU"/>
        </w:rPr>
        <w:t>inc</w:t>
      </w:r>
      <w:proofErr w:type="spellEnd"/>
      <w:r w:rsidRPr="00805FB9">
        <w:rPr>
          <w:sz w:val="24"/>
          <w:szCs w:val="24"/>
          <w:lang w:eastAsia="ru-RU"/>
        </w:rPr>
        <w:t xml:space="preserve"> ecx                       // Увеличиваем n</w:t>
      </w:r>
    </w:p>
    <w:p w14:paraId="7D180022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    </w:t>
      </w:r>
      <w:proofErr w:type="spellStart"/>
      <w:r w:rsidRPr="00805FB9">
        <w:rPr>
          <w:sz w:val="24"/>
          <w:szCs w:val="24"/>
          <w:lang w:eastAsia="ru-RU"/>
        </w:rPr>
        <w:t>jmp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spellStart"/>
      <w:r w:rsidRPr="00805FB9">
        <w:rPr>
          <w:sz w:val="24"/>
          <w:szCs w:val="24"/>
          <w:lang w:eastAsia="ru-RU"/>
        </w:rPr>
        <w:t>asm_loop</w:t>
      </w:r>
      <w:proofErr w:type="spellEnd"/>
      <w:r w:rsidRPr="00805FB9">
        <w:rPr>
          <w:sz w:val="24"/>
          <w:szCs w:val="24"/>
          <w:lang w:eastAsia="ru-RU"/>
        </w:rPr>
        <w:t xml:space="preserve">                  // Переход к следующей итерации</w:t>
      </w:r>
    </w:p>
    <w:p w14:paraId="1CCA05D3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0D4E31AB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    </w:t>
      </w:r>
      <w:proofErr w:type="spellStart"/>
      <w:r w:rsidRPr="00805FB9">
        <w:rPr>
          <w:sz w:val="24"/>
          <w:szCs w:val="24"/>
          <w:lang w:eastAsia="ru-RU"/>
        </w:rPr>
        <w:t>asm_</w:t>
      </w:r>
      <w:proofErr w:type="gramStart"/>
      <w:r w:rsidRPr="00805FB9">
        <w:rPr>
          <w:sz w:val="24"/>
          <w:szCs w:val="24"/>
          <w:lang w:eastAsia="ru-RU"/>
        </w:rPr>
        <w:t>finished</w:t>
      </w:r>
      <w:proofErr w:type="spellEnd"/>
      <w:r w:rsidRPr="00805FB9">
        <w:rPr>
          <w:sz w:val="24"/>
          <w:szCs w:val="24"/>
          <w:lang w:eastAsia="ru-RU"/>
        </w:rPr>
        <w:t xml:space="preserve"> :</w:t>
      </w:r>
      <w:proofErr w:type="gramEnd"/>
    </w:p>
    <w:p w14:paraId="0BD42193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805FB9">
        <w:rPr>
          <w:sz w:val="24"/>
          <w:szCs w:val="24"/>
          <w:lang w:eastAsia="ru-RU"/>
        </w:rPr>
        <w:t>fwait</w:t>
      </w:r>
      <w:proofErr w:type="spellEnd"/>
      <w:r w:rsidRPr="00805FB9">
        <w:rPr>
          <w:sz w:val="24"/>
          <w:szCs w:val="24"/>
          <w:lang w:eastAsia="ru-RU"/>
        </w:rPr>
        <w:t xml:space="preserve">  /</w:t>
      </w:r>
      <w:proofErr w:type="gramEnd"/>
      <w:r w:rsidRPr="00805FB9">
        <w:rPr>
          <w:sz w:val="24"/>
          <w:szCs w:val="24"/>
          <w:lang w:eastAsia="ru-RU"/>
        </w:rPr>
        <w:t>/ Ожидание завершения операций FPU</w:t>
      </w:r>
    </w:p>
    <w:p w14:paraId="6418BD92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r w:rsidRPr="00805FB9">
        <w:rPr>
          <w:sz w:val="24"/>
          <w:szCs w:val="24"/>
          <w:lang w:val="en-US" w:eastAsia="ru-RU"/>
        </w:rPr>
        <w:t>}</w:t>
      </w:r>
    </w:p>
    <w:p w14:paraId="242D7A95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7FC47939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return result;</w:t>
      </w:r>
    </w:p>
    <w:p w14:paraId="2F6B6A68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>}</w:t>
      </w:r>
    </w:p>
    <w:p w14:paraId="46DDE46F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49914932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double </w:t>
      </w:r>
      <w:proofErr w:type="spellStart"/>
      <w:r w:rsidRPr="00805FB9">
        <w:rPr>
          <w:sz w:val="24"/>
          <w:szCs w:val="24"/>
          <w:lang w:val="en-US" w:eastAsia="ru-RU"/>
        </w:rPr>
        <w:t>f_</w:t>
      </w:r>
      <w:proofErr w:type="gramStart"/>
      <w:r w:rsidRPr="00805FB9">
        <w:rPr>
          <w:sz w:val="24"/>
          <w:szCs w:val="24"/>
          <w:lang w:val="en-US" w:eastAsia="ru-RU"/>
        </w:rPr>
        <w:t>cpp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>double x, int N, int&amp; iterations) {</w:t>
      </w:r>
    </w:p>
    <w:p w14:paraId="65B1D8F4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if (N &lt; 1) return 0.0;</w:t>
      </w:r>
    </w:p>
    <w:p w14:paraId="72DD0804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2489799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double sum = 0.0;</w:t>
      </w:r>
    </w:p>
    <w:p w14:paraId="490969BF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double term = 1.0;</w:t>
      </w:r>
    </w:p>
    <w:p w14:paraId="092A9576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double x_plus_10 = x + 10.0;</w:t>
      </w:r>
    </w:p>
    <w:p w14:paraId="41B497E0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iterations = 0;</w:t>
      </w:r>
    </w:p>
    <w:p w14:paraId="48333535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6F8CFB02" w14:textId="77777777" w:rsidR="00805FB9" w:rsidRPr="00902F62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</w:t>
      </w:r>
      <w:r w:rsidRPr="00902F62">
        <w:rPr>
          <w:sz w:val="24"/>
          <w:szCs w:val="24"/>
          <w:lang w:eastAsia="ru-RU"/>
        </w:rPr>
        <w:t xml:space="preserve">// </w:t>
      </w:r>
      <w:r w:rsidRPr="00805FB9">
        <w:rPr>
          <w:sz w:val="24"/>
          <w:szCs w:val="24"/>
          <w:lang w:eastAsia="ru-RU"/>
        </w:rPr>
        <w:t>Вычисление</w:t>
      </w:r>
      <w:r w:rsidRPr="00902F62">
        <w:rPr>
          <w:sz w:val="24"/>
          <w:szCs w:val="24"/>
          <w:lang w:eastAsia="ru-RU"/>
        </w:rPr>
        <w:t xml:space="preserve"> </w:t>
      </w:r>
      <w:r w:rsidRPr="00805FB9">
        <w:rPr>
          <w:sz w:val="24"/>
          <w:szCs w:val="24"/>
          <w:lang w:eastAsia="ru-RU"/>
        </w:rPr>
        <w:t>суммы</w:t>
      </w:r>
      <w:r w:rsidRPr="00902F62">
        <w:rPr>
          <w:sz w:val="24"/>
          <w:szCs w:val="24"/>
          <w:lang w:eastAsia="ru-RU"/>
        </w:rPr>
        <w:t xml:space="preserve"> </w:t>
      </w:r>
      <w:r w:rsidRPr="00805FB9">
        <w:rPr>
          <w:sz w:val="24"/>
          <w:szCs w:val="24"/>
          <w:lang w:eastAsia="ru-RU"/>
        </w:rPr>
        <w:t>ряда</w:t>
      </w:r>
      <w:r w:rsidRPr="00902F62">
        <w:rPr>
          <w:sz w:val="24"/>
          <w:szCs w:val="24"/>
          <w:lang w:eastAsia="ru-RU"/>
        </w:rPr>
        <w:t xml:space="preserve"> </w:t>
      </w:r>
      <w:r w:rsidRPr="00805FB9">
        <w:rPr>
          <w:sz w:val="24"/>
          <w:szCs w:val="24"/>
          <w:lang w:eastAsia="ru-RU"/>
        </w:rPr>
        <w:t>по</w:t>
      </w:r>
      <w:r w:rsidRPr="00902F62">
        <w:rPr>
          <w:sz w:val="24"/>
          <w:szCs w:val="24"/>
          <w:lang w:eastAsia="ru-RU"/>
        </w:rPr>
        <w:t xml:space="preserve"> </w:t>
      </w:r>
      <w:r w:rsidRPr="00805FB9">
        <w:rPr>
          <w:sz w:val="24"/>
          <w:szCs w:val="24"/>
          <w:lang w:eastAsia="ru-RU"/>
        </w:rPr>
        <w:t>формуле</w:t>
      </w:r>
      <w:r w:rsidRPr="00902F62">
        <w:rPr>
          <w:sz w:val="24"/>
          <w:szCs w:val="24"/>
          <w:lang w:eastAsia="ru-RU"/>
        </w:rPr>
        <w:t xml:space="preserve">: </w:t>
      </w:r>
      <w:r w:rsidRPr="00805FB9">
        <w:rPr>
          <w:sz w:val="24"/>
          <w:szCs w:val="24"/>
          <w:lang w:val="en-US" w:eastAsia="ru-RU"/>
        </w:rPr>
        <w:t>term</w:t>
      </w:r>
      <w:r w:rsidRPr="00902F62">
        <w:rPr>
          <w:sz w:val="24"/>
          <w:szCs w:val="24"/>
          <w:lang w:eastAsia="ru-RU"/>
        </w:rPr>
        <w:t>_</w:t>
      </w:r>
      <w:r w:rsidRPr="00805FB9">
        <w:rPr>
          <w:sz w:val="24"/>
          <w:szCs w:val="24"/>
          <w:lang w:val="en-US" w:eastAsia="ru-RU"/>
        </w:rPr>
        <w:t>n</w:t>
      </w:r>
      <w:r w:rsidRPr="00902F62">
        <w:rPr>
          <w:sz w:val="24"/>
          <w:szCs w:val="24"/>
          <w:lang w:eastAsia="ru-RU"/>
        </w:rPr>
        <w:t xml:space="preserve"> = </w:t>
      </w:r>
      <w:r w:rsidRPr="00805FB9">
        <w:rPr>
          <w:sz w:val="24"/>
          <w:szCs w:val="24"/>
          <w:lang w:val="en-US" w:eastAsia="ru-RU"/>
        </w:rPr>
        <w:t>term</w:t>
      </w:r>
      <w:r w:rsidRPr="00902F62">
        <w:rPr>
          <w:sz w:val="24"/>
          <w:szCs w:val="24"/>
          <w:lang w:eastAsia="ru-RU"/>
        </w:rPr>
        <w:t>_{</w:t>
      </w:r>
      <w:r w:rsidRPr="00805FB9">
        <w:rPr>
          <w:sz w:val="24"/>
          <w:szCs w:val="24"/>
          <w:lang w:val="en-US" w:eastAsia="ru-RU"/>
        </w:rPr>
        <w:t>n</w:t>
      </w:r>
      <w:r w:rsidRPr="00902F62">
        <w:rPr>
          <w:sz w:val="24"/>
          <w:szCs w:val="24"/>
          <w:lang w:eastAsia="ru-RU"/>
        </w:rPr>
        <w:t>-1} * (</w:t>
      </w:r>
      <w:r w:rsidRPr="00805FB9">
        <w:rPr>
          <w:sz w:val="24"/>
          <w:szCs w:val="24"/>
          <w:lang w:val="en-US" w:eastAsia="ru-RU"/>
        </w:rPr>
        <w:t>x</w:t>
      </w:r>
      <w:r w:rsidRPr="00902F62">
        <w:rPr>
          <w:sz w:val="24"/>
          <w:szCs w:val="24"/>
          <w:lang w:eastAsia="ru-RU"/>
        </w:rPr>
        <w:t>+10) * ((</w:t>
      </w:r>
      <w:r w:rsidRPr="00805FB9">
        <w:rPr>
          <w:sz w:val="24"/>
          <w:szCs w:val="24"/>
          <w:lang w:val="en-US" w:eastAsia="ru-RU"/>
        </w:rPr>
        <w:t>n</w:t>
      </w:r>
      <w:r w:rsidRPr="00902F62">
        <w:rPr>
          <w:sz w:val="24"/>
          <w:szCs w:val="24"/>
          <w:lang w:eastAsia="ru-RU"/>
        </w:rPr>
        <w:t>-1)/</w:t>
      </w:r>
      <w:proofErr w:type="gramStart"/>
      <w:r w:rsidRPr="00805FB9">
        <w:rPr>
          <w:sz w:val="24"/>
          <w:szCs w:val="24"/>
          <w:lang w:val="en-US" w:eastAsia="ru-RU"/>
        </w:rPr>
        <w:t>n</w:t>
      </w:r>
      <w:r w:rsidRPr="00902F62">
        <w:rPr>
          <w:sz w:val="24"/>
          <w:szCs w:val="24"/>
          <w:lang w:eastAsia="ru-RU"/>
        </w:rPr>
        <w:t>)^</w:t>
      </w:r>
      <w:proofErr w:type="gramEnd"/>
      <w:r w:rsidRPr="00902F62">
        <w:rPr>
          <w:sz w:val="24"/>
          <w:szCs w:val="24"/>
          <w:lang w:eastAsia="ru-RU"/>
        </w:rPr>
        <w:t>(</w:t>
      </w:r>
      <w:r w:rsidRPr="00805FB9">
        <w:rPr>
          <w:sz w:val="24"/>
          <w:szCs w:val="24"/>
          <w:lang w:val="en-US" w:eastAsia="ru-RU"/>
        </w:rPr>
        <w:t>n</w:t>
      </w:r>
      <w:r w:rsidRPr="00902F62">
        <w:rPr>
          <w:sz w:val="24"/>
          <w:szCs w:val="24"/>
          <w:lang w:eastAsia="ru-RU"/>
        </w:rPr>
        <w:t>-1)</w:t>
      </w:r>
    </w:p>
    <w:p w14:paraId="0E8663E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902F62">
        <w:rPr>
          <w:sz w:val="24"/>
          <w:szCs w:val="24"/>
          <w:lang w:eastAsia="ru-RU"/>
        </w:rPr>
        <w:t xml:space="preserve">    </w:t>
      </w:r>
      <w:r w:rsidRPr="00805FB9">
        <w:rPr>
          <w:sz w:val="24"/>
          <w:szCs w:val="24"/>
          <w:lang w:val="en-US" w:eastAsia="ru-RU"/>
        </w:rPr>
        <w:t>for (int n = 1; n &lt;= N; n++) {</w:t>
      </w:r>
    </w:p>
    <w:p w14:paraId="54B274CC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    </w:t>
      </w:r>
      <w:proofErr w:type="spellStart"/>
      <w:r w:rsidRPr="00805FB9">
        <w:rPr>
          <w:sz w:val="24"/>
          <w:szCs w:val="24"/>
          <w:lang w:eastAsia="ru-RU"/>
        </w:rPr>
        <w:t>if</w:t>
      </w:r>
      <w:proofErr w:type="spellEnd"/>
      <w:r w:rsidRPr="00805FB9">
        <w:rPr>
          <w:sz w:val="24"/>
          <w:szCs w:val="24"/>
          <w:lang w:eastAsia="ru-RU"/>
        </w:rPr>
        <w:t xml:space="preserve"> (n == 1) {</w:t>
      </w:r>
    </w:p>
    <w:p w14:paraId="5D378994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    </w:t>
      </w:r>
      <w:proofErr w:type="spellStart"/>
      <w:r w:rsidRPr="00805FB9">
        <w:rPr>
          <w:sz w:val="24"/>
          <w:szCs w:val="24"/>
          <w:lang w:eastAsia="ru-RU"/>
        </w:rPr>
        <w:t>term</w:t>
      </w:r>
      <w:proofErr w:type="spellEnd"/>
      <w:r w:rsidRPr="00805FB9">
        <w:rPr>
          <w:sz w:val="24"/>
          <w:szCs w:val="24"/>
          <w:lang w:eastAsia="ru-RU"/>
        </w:rPr>
        <w:t xml:space="preserve"> = x_plus_</w:t>
      </w:r>
      <w:proofErr w:type="gramStart"/>
      <w:r w:rsidRPr="00805FB9">
        <w:rPr>
          <w:sz w:val="24"/>
          <w:szCs w:val="24"/>
          <w:lang w:eastAsia="ru-RU"/>
        </w:rPr>
        <w:t>10;  /</w:t>
      </w:r>
      <w:proofErr w:type="gramEnd"/>
      <w:r w:rsidRPr="00805FB9">
        <w:rPr>
          <w:sz w:val="24"/>
          <w:szCs w:val="24"/>
          <w:lang w:eastAsia="ru-RU"/>
        </w:rPr>
        <w:t>/ Первый член ряда</w:t>
      </w:r>
    </w:p>
    <w:p w14:paraId="36A5D9F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r w:rsidRPr="00805FB9">
        <w:rPr>
          <w:sz w:val="24"/>
          <w:szCs w:val="24"/>
          <w:lang w:val="en-US" w:eastAsia="ru-RU"/>
        </w:rPr>
        <w:t>}</w:t>
      </w:r>
    </w:p>
    <w:p w14:paraId="13A6D0F7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else {</w:t>
      </w:r>
    </w:p>
    <w:p w14:paraId="01AB421D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double ratio = (double</w:t>
      </w:r>
      <w:proofErr w:type="gramStart"/>
      <w:r w:rsidRPr="00805FB9">
        <w:rPr>
          <w:sz w:val="24"/>
          <w:szCs w:val="24"/>
          <w:lang w:val="en-US" w:eastAsia="ru-RU"/>
        </w:rPr>
        <w:t>)(</w:t>
      </w:r>
      <w:proofErr w:type="gramEnd"/>
      <w:r w:rsidRPr="00805FB9">
        <w:rPr>
          <w:sz w:val="24"/>
          <w:szCs w:val="24"/>
          <w:lang w:val="en-US" w:eastAsia="ru-RU"/>
        </w:rPr>
        <w:t>n - 1) / n;</w:t>
      </w:r>
    </w:p>
    <w:p w14:paraId="221416B9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double power = </w:t>
      </w:r>
      <w:proofErr w:type="gramStart"/>
      <w:r w:rsidRPr="00805FB9">
        <w:rPr>
          <w:sz w:val="24"/>
          <w:szCs w:val="24"/>
          <w:lang w:val="en-US" w:eastAsia="ru-RU"/>
        </w:rPr>
        <w:t>pow(</w:t>
      </w:r>
      <w:proofErr w:type="gramEnd"/>
      <w:r w:rsidRPr="00805FB9">
        <w:rPr>
          <w:sz w:val="24"/>
          <w:szCs w:val="24"/>
          <w:lang w:val="en-US" w:eastAsia="ru-RU"/>
        </w:rPr>
        <w:t xml:space="preserve">ratio, n - 1);  // </w:t>
      </w:r>
      <w:r w:rsidRPr="00805FB9">
        <w:rPr>
          <w:sz w:val="24"/>
          <w:szCs w:val="24"/>
          <w:lang w:eastAsia="ru-RU"/>
        </w:rPr>
        <w:t>Возведение</w:t>
      </w:r>
      <w:r w:rsidRPr="00805FB9">
        <w:rPr>
          <w:sz w:val="24"/>
          <w:szCs w:val="24"/>
          <w:lang w:val="en-US" w:eastAsia="ru-RU"/>
        </w:rPr>
        <w:t xml:space="preserve"> ratio </w:t>
      </w:r>
      <w:r w:rsidRPr="00805FB9">
        <w:rPr>
          <w:sz w:val="24"/>
          <w:szCs w:val="24"/>
          <w:lang w:eastAsia="ru-RU"/>
        </w:rPr>
        <w:t>в</w:t>
      </w:r>
      <w:r w:rsidRPr="00805FB9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степень</w:t>
      </w:r>
      <w:r w:rsidRPr="00805FB9">
        <w:rPr>
          <w:sz w:val="24"/>
          <w:szCs w:val="24"/>
          <w:lang w:val="en-US" w:eastAsia="ru-RU"/>
        </w:rPr>
        <w:t xml:space="preserve"> n-1</w:t>
      </w:r>
    </w:p>
    <w:p w14:paraId="77B875EC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        </w:t>
      </w:r>
      <w:proofErr w:type="spellStart"/>
      <w:r w:rsidRPr="00805FB9">
        <w:rPr>
          <w:sz w:val="24"/>
          <w:szCs w:val="24"/>
          <w:lang w:eastAsia="ru-RU"/>
        </w:rPr>
        <w:t>term</w:t>
      </w:r>
      <w:proofErr w:type="spellEnd"/>
      <w:r w:rsidRPr="00805FB9">
        <w:rPr>
          <w:sz w:val="24"/>
          <w:szCs w:val="24"/>
          <w:lang w:eastAsia="ru-RU"/>
        </w:rPr>
        <w:t xml:space="preserve"> = </w:t>
      </w:r>
      <w:proofErr w:type="spellStart"/>
      <w:r w:rsidRPr="00805FB9">
        <w:rPr>
          <w:sz w:val="24"/>
          <w:szCs w:val="24"/>
          <w:lang w:eastAsia="ru-RU"/>
        </w:rPr>
        <w:t>term</w:t>
      </w:r>
      <w:proofErr w:type="spellEnd"/>
      <w:r w:rsidRPr="00805FB9">
        <w:rPr>
          <w:sz w:val="24"/>
          <w:szCs w:val="24"/>
          <w:lang w:eastAsia="ru-RU"/>
        </w:rPr>
        <w:t xml:space="preserve"> * x_plus_10 * </w:t>
      </w:r>
      <w:proofErr w:type="spellStart"/>
      <w:proofErr w:type="gramStart"/>
      <w:r w:rsidRPr="00805FB9">
        <w:rPr>
          <w:sz w:val="24"/>
          <w:szCs w:val="24"/>
          <w:lang w:eastAsia="ru-RU"/>
        </w:rPr>
        <w:t>power</w:t>
      </w:r>
      <w:proofErr w:type="spellEnd"/>
      <w:r w:rsidRPr="00805FB9">
        <w:rPr>
          <w:sz w:val="24"/>
          <w:szCs w:val="24"/>
          <w:lang w:eastAsia="ru-RU"/>
        </w:rPr>
        <w:t xml:space="preserve">;   </w:t>
      </w:r>
      <w:proofErr w:type="gramEnd"/>
      <w:r w:rsidRPr="00805FB9">
        <w:rPr>
          <w:sz w:val="24"/>
          <w:szCs w:val="24"/>
          <w:lang w:eastAsia="ru-RU"/>
        </w:rPr>
        <w:t>// Рекуррентное вычисление члена ряда</w:t>
      </w:r>
    </w:p>
    <w:p w14:paraId="7A90D0D9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}</w:t>
      </w:r>
    </w:p>
    <w:p w14:paraId="20A90740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proofErr w:type="spellStart"/>
      <w:r w:rsidRPr="00805FB9">
        <w:rPr>
          <w:sz w:val="24"/>
          <w:szCs w:val="24"/>
          <w:lang w:eastAsia="ru-RU"/>
        </w:rPr>
        <w:t>sum</w:t>
      </w:r>
      <w:proofErr w:type="spellEnd"/>
      <w:r w:rsidRPr="00805FB9">
        <w:rPr>
          <w:sz w:val="24"/>
          <w:szCs w:val="24"/>
          <w:lang w:eastAsia="ru-RU"/>
        </w:rPr>
        <w:t xml:space="preserve"> += </w:t>
      </w:r>
      <w:proofErr w:type="spellStart"/>
      <w:proofErr w:type="gramStart"/>
      <w:r w:rsidRPr="00805FB9">
        <w:rPr>
          <w:sz w:val="24"/>
          <w:szCs w:val="24"/>
          <w:lang w:eastAsia="ru-RU"/>
        </w:rPr>
        <w:t>term</w:t>
      </w:r>
      <w:proofErr w:type="spellEnd"/>
      <w:r w:rsidRPr="00805FB9">
        <w:rPr>
          <w:sz w:val="24"/>
          <w:szCs w:val="24"/>
          <w:lang w:eastAsia="ru-RU"/>
        </w:rPr>
        <w:t>;  /</w:t>
      </w:r>
      <w:proofErr w:type="gramEnd"/>
      <w:r w:rsidRPr="00805FB9">
        <w:rPr>
          <w:sz w:val="24"/>
          <w:szCs w:val="24"/>
          <w:lang w:eastAsia="ru-RU"/>
        </w:rPr>
        <w:t>/ Добавление члена к сумме</w:t>
      </w:r>
    </w:p>
    <w:p w14:paraId="0F87E3D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r w:rsidRPr="00805FB9">
        <w:rPr>
          <w:sz w:val="24"/>
          <w:szCs w:val="24"/>
          <w:lang w:val="en-US" w:eastAsia="ru-RU"/>
        </w:rPr>
        <w:t>iterations = n;</w:t>
      </w:r>
    </w:p>
    <w:p w14:paraId="6B3B79ED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}</w:t>
      </w:r>
    </w:p>
    <w:p w14:paraId="63C1715B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0F269E6E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return sum;</w:t>
      </w:r>
    </w:p>
    <w:p w14:paraId="5798AACA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>}</w:t>
      </w:r>
    </w:p>
    <w:p w14:paraId="16DCF68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35E974A7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double </w:t>
      </w:r>
      <w:proofErr w:type="spellStart"/>
      <w:r w:rsidRPr="00805FB9">
        <w:rPr>
          <w:sz w:val="24"/>
          <w:szCs w:val="24"/>
          <w:lang w:val="en-US" w:eastAsia="ru-RU"/>
        </w:rPr>
        <w:t>f_</w:t>
      </w:r>
      <w:proofErr w:type="gramStart"/>
      <w:r w:rsidRPr="00805FB9">
        <w:rPr>
          <w:sz w:val="24"/>
          <w:szCs w:val="24"/>
          <w:lang w:val="en-US" w:eastAsia="ru-RU"/>
        </w:rPr>
        <w:t>analytic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>double x, int&amp; iterations) {</w:t>
      </w:r>
    </w:p>
    <w:p w14:paraId="582CF093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const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spellStart"/>
      <w:r w:rsidRPr="00805FB9">
        <w:rPr>
          <w:sz w:val="24"/>
          <w:szCs w:val="24"/>
          <w:lang w:eastAsia="ru-RU"/>
        </w:rPr>
        <w:t>int</w:t>
      </w:r>
      <w:proofErr w:type="spellEnd"/>
      <w:r w:rsidRPr="00805FB9">
        <w:rPr>
          <w:sz w:val="24"/>
          <w:szCs w:val="24"/>
          <w:lang w:eastAsia="ru-RU"/>
        </w:rPr>
        <w:t xml:space="preserve"> BIG_N = </w:t>
      </w:r>
      <w:proofErr w:type="gramStart"/>
      <w:r w:rsidRPr="00805FB9">
        <w:rPr>
          <w:sz w:val="24"/>
          <w:szCs w:val="24"/>
          <w:lang w:eastAsia="ru-RU"/>
        </w:rPr>
        <w:t>500;  /</w:t>
      </w:r>
      <w:proofErr w:type="gramEnd"/>
      <w:r w:rsidRPr="00805FB9">
        <w:rPr>
          <w:sz w:val="24"/>
          <w:szCs w:val="24"/>
          <w:lang w:eastAsia="ru-RU"/>
        </w:rPr>
        <w:t>/ Большое число членов для приближения к точному значению</w:t>
      </w:r>
    </w:p>
    <w:p w14:paraId="4F16234C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r w:rsidRPr="00805FB9">
        <w:rPr>
          <w:sz w:val="24"/>
          <w:szCs w:val="24"/>
          <w:lang w:val="en-US" w:eastAsia="ru-RU"/>
        </w:rPr>
        <w:t xml:space="preserve">return </w:t>
      </w:r>
      <w:proofErr w:type="spellStart"/>
      <w:r w:rsidRPr="00805FB9">
        <w:rPr>
          <w:sz w:val="24"/>
          <w:szCs w:val="24"/>
          <w:lang w:val="en-US" w:eastAsia="ru-RU"/>
        </w:rPr>
        <w:t>f_</w:t>
      </w:r>
      <w:proofErr w:type="gramStart"/>
      <w:r w:rsidRPr="00805FB9">
        <w:rPr>
          <w:sz w:val="24"/>
          <w:szCs w:val="24"/>
          <w:lang w:val="en-US" w:eastAsia="ru-RU"/>
        </w:rPr>
        <w:t>cpp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>x, BIG_N, iterations);</w:t>
      </w:r>
    </w:p>
    <w:p w14:paraId="1F550A08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>}</w:t>
      </w:r>
    </w:p>
    <w:p w14:paraId="1C6E8C35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580582AD" w14:textId="77777777" w:rsidR="00805FB9" w:rsidRPr="00902F62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>int</w:t>
      </w:r>
      <w:r w:rsidRPr="00902F62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val="en-US" w:eastAsia="ru-RU"/>
        </w:rPr>
        <w:t>main</w:t>
      </w:r>
      <w:r w:rsidRPr="00902F62">
        <w:rPr>
          <w:sz w:val="24"/>
          <w:szCs w:val="24"/>
          <w:lang w:eastAsia="ru-RU"/>
        </w:rPr>
        <w:t>(</w:t>
      </w:r>
      <w:proofErr w:type="gramEnd"/>
      <w:r w:rsidRPr="00902F62">
        <w:rPr>
          <w:sz w:val="24"/>
          <w:szCs w:val="24"/>
          <w:lang w:eastAsia="ru-RU"/>
        </w:rPr>
        <w:t>) {</w:t>
      </w:r>
    </w:p>
    <w:p w14:paraId="6673143E" w14:textId="77777777" w:rsidR="00805FB9" w:rsidRPr="00902F62" w:rsidRDefault="00805FB9" w:rsidP="00805FB9">
      <w:pPr>
        <w:pStyle w:val="a6"/>
        <w:rPr>
          <w:sz w:val="24"/>
          <w:szCs w:val="24"/>
          <w:lang w:eastAsia="ru-RU"/>
        </w:rPr>
      </w:pPr>
      <w:r w:rsidRPr="00902F62">
        <w:rPr>
          <w:sz w:val="24"/>
          <w:szCs w:val="24"/>
          <w:lang w:eastAsia="ru-RU"/>
        </w:rPr>
        <w:t xml:space="preserve">   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SetConsoleCP</w:t>
      </w:r>
      <w:proofErr w:type="spellEnd"/>
      <w:r w:rsidRPr="00902F62">
        <w:rPr>
          <w:sz w:val="24"/>
          <w:szCs w:val="24"/>
          <w:lang w:eastAsia="ru-RU"/>
        </w:rPr>
        <w:t>(</w:t>
      </w:r>
      <w:proofErr w:type="gramEnd"/>
      <w:r w:rsidRPr="00902F62">
        <w:rPr>
          <w:sz w:val="24"/>
          <w:szCs w:val="24"/>
          <w:lang w:eastAsia="ru-RU"/>
        </w:rPr>
        <w:t xml:space="preserve">1251);      // </w:t>
      </w:r>
      <w:r w:rsidRPr="00805FB9">
        <w:rPr>
          <w:sz w:val="24"/>
          <w:szCs w:val="24"/>
          <w:lang w:eastAsia="ru-RU"/>
        </w:rPr>
        <w:t>Установка</w:t>
      </w:r>
      <w:r w:rsidRPr="00902F62">
        <w:rPr>
          <w:sz w:val="24"/>
          <w:szCs w:val="24"/>
          <w:lang w:eastAsia="ru-RU"/>
        </w:rPr>
        <w:t xml:space="preserve"> </w:t>
      </w:r>
      <w:r w:rsidRPr="00805FB9">
        <w:rPr>
          <w:sz w:val="24"/>
          <w:szCs w:val="24"/>
          <w:lang w:eastAsia="ru-RU"/>
        </w:rPr>
        <w:t>кодировки</w:t>
      </w:r>
      <w:r w:rsidRPr="00902F62">
        <w:rPr>
          <w:sz w:val="24"/>
          <w:szCs w:val="24"/>
          <w:lang w:eastAsia="ru-RU"/>
        </w:rPr>
        <w:t xml:space="preserve"> </w:t>
      </w:r>
      <w:r w:rsidRPr="00805FB9">
        <w:rPr>
          <w:sz w:val="24"/>
          <w:szCs w:val="24"/>
          <w:lang w:eastAsia="ru-RU"/>
        </w:rPr>
        <w:t>ввода</w:t>
      </w:r>
    </w:p>
    <w:p w14:paraId="67DC6FDA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902F62">
        <w:rPr>
          <w:sz w:val="24"/>
          <w:szCs w:val="24"/>
          <w:lang w:eastAsia="ru-RU"/>
        </w:rPr>
        <w:t xml:space="preserve">    </w:t>
      </w:r>
      <w:proofErr w:type="spellStart"/>
      <w:proofErr w:type="gramStart"/>
      <w:r w:rsidRPr="00805FB9">
        <w:rPr>
          <w:sz w:val="24"/>
          <w:szCs w:val="24"/>
          <w:lang w:eastAsia="ru-RU"/>
        </w:rPr>
        <w:t>SetConsoleOutputCP</w:t>
      </w:r>
      <w:proofErr w:type="spellEnd"/>
      <w:r w:rsidRPr="00805FB9">
        <w:rPr>
          <w:sz w:val="24"/>
          <w:szCs w:val="24"/>
          <w:lang w:eastAsia="ru-RU"/>
        </w:rPr>
        <w:t>(</w:t>
      </w:r>
      <w:proofErr w:type="gramEnd"/>
      <w:r w:rsidRPr="00805FB9">
        <w:rPr>
          <w:sz w:val="24"/>
          <w:szCs w:val="24"/>
          <w:lang w:eastAsia="ru-RU"/>
        </w:rPr>
        <w:t>1251); // Установка кодировки вывода</w:t>
      </w:r>
    </w:p>
    <w:p w14:paraId="0EBBFC87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5CD383F5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cout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eastAsia="ru-RU"/>
        </w:rPr>
        <w:t>&lt;&lt; "</w:t>
      </w:r>
      <w:proofErr w:type="gramEnd"/>
      <w:r w:rsidRPr="00805FB9">
        <w:rPr>
          <w:sz w:val="24"/>
          <w:szCs w:val="24"/>
          <w:lang w:eastAsia="ru-RU"/>
        </w:rPr>
        <w:t>Лабораторная работа №7\n";</w:t>
      </w:r>
    </w:p>
    <w:p w14:paraId="397A41B2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cout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eastAsia="ru-RU"/>
        </w:rPr>
        <w:t>&lt;&lt; "</w:t>
      </w:r>
      <w:proofErr w:type="gramEnd"/>
      <w:r w:rsidRPr="00805FB9">
        <w:rPr>
          <w:sz w:val="24"/>
          <w:szCs w:val="24"/>
          <w:lang w:eastAsia="ru-RU"/>
        </w:rPr>
        <w:t>Вариант 49\n";</w:t>
      </w:r>
    </w:p>
    <w:p w14:paraId="22370E86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cout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eastAsia="ru-RU"/>
        </w:rPr>
        <w:t>&lt;&lt; "</w:t>
      </w:r>
      <w:proofErr w:type="gramEnd"/>
      <w:r w:rsidRPr="00805FB9">
        <w:rPr>
          <w:sz w:val="24"/>
          <w:szCs w:val="24"/>
          <w:lang w:eastAsia="ru-RU"/>
        </w:rPr>
        <w:t>Выполнила Болдырева Тамара 6104-020302D\n";</w:t>
      </w:r>
    </w:p>
    <w:p w14:paraId="353501BF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cout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eastAsia="ru-RU"/>
        </w:rPr>
        <w:t>&lt;&lt; "</w:t>
      </w:r>
      <w:proofErr w:type="gramEnd"/>
      <w:r w:rsidRPr="00805FB9">
        <w:rPr>
          <w:sz w:val="24"/>
          <w:szCs w:val="24"/>
          <w:lang w:eastAsia="ru-RU"/>
        </w:rPr>
        <w:t xml:space="preserve">Ряд: </w:t>
      </w:r>
      <w:proofErr w:type="spellStart"/>
      <w:r w:rsidRPr="00805FB9">
        <w:rPr>
          <w:sz w:val="24"/>
          <w:szCs w:val="24"/>
          <w:lang w:eastAsia="ru-RU"/>
        </w:rPr>
        <w:t>sum</w:t>
      </w:r>
      <w:proofErr w:type="spellEnd"/>
      <w:r w:rsidRPr="00805FB9">
        <w:rPr>
          <w:sz w:val="24"/>
          <w:szCs w:val="24"/>
          <w:lang w:eastAsia="ru-RU"/>
        </w:rPr>
        <w:t xml:space="preserve">_{n=1..oo} (n! / </w:t>
      </w:r>
      <w:proofErr w:type="spellStart"/>
      <w:r w:rsidRPr="00805FB9">
        <w:rPr>
          <w:sz w:val="24"/>
          <w:szCs w:val="24"/>
          <w:lang w:eastAsia="ru-RU"/>
        </w:rPr>
        <w:t>n^n</w:t>
      </w:r>
      <w:proofErr w:type="spellEnd"/>
      <w:r w:rsidRPr="00805FB9">
        <w:rPr>
          <w:sz w:val="24"/>
          <w:szCs w:val="24"/>
          <w:lang w:eastAsia="ru-RU"/>
        </w:rPr>
        <w:t>) * (x+</w:t>
      </w:r>
      <w:proofErr w:type="gramStart"/>
      <w:r w:rsidRPr="00805FB9">
        <w:rPr>
          <w:sz w:val="24"/>
          <w:szCs w:val="24"/>
          <w:lang w:eastAsia="ru-RU"/>
        </w:rPr>
        <w:t>10)^</w:t>
      </w:r>
      <w:proofErr w:type="gramEnd"/>
      <w:r w:rsidRPr="00805FB9">
        <w:rPr>
          <w:sz w:val="24"/>
          <w:szCs w:val="24"/>
          <w:lang w:eastAsia="ru-RU"/>
        </w:rPr>
        <w:t>n\n";</w:t>
      </w:r>
    </w:p>
    <w:p w14:paraId="4D90D8C6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48D8FC58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cout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eastAsia="ru-RU"/>
        </w:rPr>
        <w:t>&lt;&lt; "</w:t>
      </w:r>
      <w:proofErr w:type="gramEnd"/>
      <w:r w:rsidRPr="00805FB9">
        <w:rPr>
          <w:sz w:val="24"/>
          <w:szCs w:val="24"/>
          <w:lang w:eastAsia="ru-RU"/>
        </w:rPr>
        <w:t>Радиус сходимости: R = e(2.71828)\n";</w:t>
      </w:r>
    </w:p>
    <w:p w14:paraId="4755A2B2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cout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eastAsia="ru-RU"/>
        </w:rPr>
        <w:t>&lt;&lt; "</w:t>
      </w:r>
      <w:proofErr w:type="gramEnd"/>
      <w:r w:rsidRPr="00805FB9">
        <w:rPr>
          <w:sz w:val="24"/>
          <w:szCs w:val="24"/>
          <w:lang w:eastAsia="ru-RU"/>
        </w:rPr>
        <w:t>Условие сходимости: |x+10| &lt; e\n\n";</w:t>
      </w:r>
    </w:p>
    <w:p w14:paraId="3B4F61A1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6F612498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double</w:t>
      </w:r>
      <w:proofErr w:type="spellEnd"/>
      <w:r w:rsidRPr="00805FB9">
        <w:rPr>
          <w:sz w:val="24"/>
          <w:szCs w:val="24"/>
          <w:lang w:eastAsia="ru-RU"/>
        </w:rPr>
        <w:t xml:space="preserve"> x;</w:t>
      </w:r>
    </w:p>
    <w:p w14:paraId="7CC5C384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int</w:t>
      </w:r>
      <w:proofErr w:type="spellEnd"/>
      <w:r w:rsidRPr="00805FB9">
        <w:rPr>
          <w:sz w:val="24"/>
          <w:szCs w:val="24"/>
          <w:lang w:eastAsia="ru-RU"/>
        </w:rPr>
        <w:t xml:space="preserve"> N;</w:t>
      </w:r>
    </w:p>
    <w:p w14:paraId="49EA9929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48029DA0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// Ввод x с проверкой</w:t>
      </w:r>
    </w:p>
    <w:p w14:paraId="2765D3E6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val="en-US" w:eastAsia="ru-RU"/>
        </w:rPr>
        <w:t>cout</w:t>
      </w:r>
      <w:proofErr w:type="spellEnd"/>
      <w:r w:rsidRPr="00805FB9">
        <w:rPr>
          <w:sz w:val="24"/>
          <w:szCs w:val="24"/>
          <w:lang w:val="en-US" w:eastAsia="ru-RU"/>
        </w:rPr>
        <w:t xml:space="preserve"> &lt;&lt; "</w:t>
      </w:r>
      <w:r w:rsidRPr="00805FB9">
        <w:rPr>
          <w:sz w:val="24"/>
          <w:szCs w:val="24"/>
          <w:lang w:eastAsia="ru-RU"/>
        </w:rPr>
        <w:t>Введите</w:t>
      </w:r>
      <w:r w:rsidRPr="00805FB9">
        <w:rPr>
          <w:sz w:val="24"/>
          <w:szCs w:val="24"/>
          <w:lang w:val="en-US" w:eastAsia="ru-RU"/>
        </w:rPr>
        <w:t xml:space="preserve"> x (|x+10| &lt; 2.71828): ";</w:t>
      </w:r>
    </w:p>
    <w:p w14:paraId="087EF10E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while </w:t>
      </w:r>
      <w:proofErr w:type="gramStart"/>
      <w:r w:rsidRPr="00805FB9">
        <w:rPr>
          <w:sz w:val="24"/>
          <w:szCs w:val="24"/>
          <w:lang w:val="en-US" w:eastAsia="ru-RU"/>
        </w:rPr>
        <w:t>(!(</w:t>
      </w:r>
      <w:proofErr w:type="spellStart"/>
      <w:proofErr w:type="gramEnd"/>
      <w:r w:rsidRPr="00805FB9">
        <w:rPr>
          <w:sz w:val="24"/>
          <w:szCs w:val="24"/>
          <w:lang w:val="en-US" w:eastAsia="ru-RU"/>
        </w:rPr>
        <w:t>cin</w:t>
      </w:r>
      <w:proofErr w:type="spellEnd"/>
      <w:r w:rsidRPr="00805FB9">
        <w:rPr>
          <w:sz w:val="24"/>
          <w:szCs w:val="24"/>
          <w:lang w:val="en-US" w:eastAsia="ru-RU"/>
        </w:rPr>
        <w:t xml:space="preserve"> &gt;&gt; x)) {</w:t>
      </w:r>
    </w:p>
    <w:p w14:paraId="08F2590A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cin.clear</w:t>
      </w:r>
      <w:proofErr w:type="spellEnd"/>
      <w:proofErr w:type="gramEnd"/>
      <w:r w:rsidRPr="00805FB9">
        <w:rPr>
          <w:sz w:val="24"/>
          <w:szCs w:val="24"/>
          <w:lang w:val="en-US" w:eastAsia="ru-RU"/>
        </w:rPr>
        <w:t>();</w:t>
      </w:r>
    </w:p>
    <w:p w14:paraId="544E9BE4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cin.ignore</w:t>
      </w:r>
      <w:proofErr w:type="spellEnd"/>
      <w:proofErr w:type="gramEnd"/>
      <w:r w:rsidRPr="00805FB9">
        <w:rPr>
          <w:sz w:val="24"/>
          <w:szCs w:val="24"/>
          <w:lang w:val="en-US" w:eastAsia="ru-RU"/>
        </w:rPr>
        <w:t>(10000, '\n');</w:t>
      </w:r>
    </w:p>
    <w:p w14:paraId="66BF49B3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    </w:t>
      </w:r>
      <w:proofErr w:type="spellStart"/>
      <w:r w:rsidRPr="00E5424E">
        <w:rPr>
          <w:sz w:val="24"/>
          <w:szCs w:val="24"/>
          <w:lang w:val="en-US" w:eastAsia="ru-RU"/>
        </w:rPr>
        <w:t>cout</w:t>
      </w:r>
      <w:proofErr w:type="spellEnd"/>
      <w:r w:rsidRPr="00902F62">
        <w:rPr>
          <w:sz w:val="24"/>
          <w:szCs w:val="24"/>
          <w:lang w:val="en-US" w:eastAsia="ru-RU"/>
        </w:rPr>
        <w:t xml:space="preserve"> &lt;&lt; "</w:t>
      </w:r>
      <w:r w:rsidRPr="00805FB9">
        <w:rPr>
          <w:sz w:val="24"/>
          <w:szCs w:val="24"/>
          <w:lang w:eastAsia="ru-RU"/>
        </w:rPr>
        <w:t>Ошибка</w:t>
      </w:r>
      <w:r w:rsidRPr="00902F62">
        <w:rPr>
          <w:sz w:val="24"/>
          <w:szCs w:val="24"/>
          <w:lang w:val="en-US" w:eastAsia="ru-RU"/>
        </w:rPr>
        <w:t xml:space="preserve">! </w:t>
      </w:r>
      <w:r w:rsidRPr="00805FB9">
        <w:rPr>
          <w:sz w:val="24"/>
          <w:szCs w:val="24"/>
          <w:lang w:eastAsia="ru-RU"/>
        </w:rPr>
        <w:t>Введите число: ";</w:t>
      </w:r>
    </w:p>
    <w:p w14:paraId="537B49FE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}</w:t>
      </w:r>
    </w:p>
    <w:p w14:paraId="3BD279AE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1492CAFA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// Ввод N с проверкой</w:t>
      </w:r>
    </w:p>
    <w:p w14:paraId="5E81863A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cout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eastAsia="ru-RU"/>
        </w:rPr>
        <w:t>&lt;&lt; "</w:t>
      </w:r>
      <w:proofErr w:type="gramEnd"/>
      <w:r w:rsidRPr="00805FB9">
        <w:rPr>
          <w:sz w:val="24"/>
          <w:szCs w:val="24"/>
          <w:lang w:eastAsia="ru-RU"/>
        </w:rPr>
        <w:t>Введите количество членов ряда N: ";</w:t>
      </w:r>
    </w:p>
    <w:p w14:paraId="2A073BC2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r w:rsidRPr="00805FB9">
        <w:rPr>
          <w:sz w:val="24"/>
          <w:szCs w:val="24"/>
          <w:lang w:val="en-US" w:eastAsia="ru-RU"/>
        </w:rPr>
        <w:t xml:space="preserve">while </w:t>
      </w:r>
      <w:proofErr w:type="gramStart"/>
      <w:r w:rsidRPr="00805FB9">
        <w:rPr>
          <w:sz w:val="24"/>
          <w:szCs w:val="24"/>
          <w:lang w:val="en-US" w:eastAsia="ru-RU"/>
        </w:rPr>
        <w:t>(!(</w:t>
      </w:r>
      <w:proofErr w:type="spellStart"/>
      <w:proofErr w:type="gramEnd"/>
      <w:r w:rsidRPr="00805FB9">
        <w:rPr>
          <w:sz w:val="24"/>
          <w:szCs w:val="24"/>
          <w:lang w:val="en-US" w:eastAsia="ru-RU"/>
        </w:rPr>
        <w:t>cin</w:t>
      </w:r>
      <w:proofErr w:type="spellEnd"/>
      <w:r w:rsidRPr="00805FB9">
        <w:rPr>
          <w:sz w:val="24"/>
          <w:szCs w:val="24"/>
          <w:lang w:val="en-US" w:eastAsia="ru-RU"/>
        </w:rPr>
        <w:t xml:space="preserve"> &gt;&gt; N)) {</w:t>
      </w:r>
    </w:p>
    <w:p w14:paraId="728C4F66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cin.clear</w:t>
      </w:r>
      <w:proofErr w:type="spellEnd"/>
      <w:proofErr w:type="gramEnd"/>
      <w:r w:rsidRPr="00805FB9">
        <w:rPr>
          <w:sz w:val="24"/>
          <w:szCs w:val="24"/>
          <w:lang w:val="en-US" w:eastAsia="ru-RU"/>
        </w:rPr>
        <w:t>();</w:t>
      </w:r>
    </w:p>
    <w:p w14:paraId="0BCEF8AA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cin.ignore</w:t>
      </w:r>
      <w:proofErr w:type="spellEnd"/>
      <w:proofErr w:type="gramEnd"/>
      <w:r w:rsidRPr="00805FB9">
        <w:rPr>
          <w:sz w:val="24"/>
          <w:szCs w:val="24"/>
          <w:lang w:val="en-US" w:eastAsia="ru-RU"/>
        </w:rPr>
        <w:t>(10000, '\n');</w:t>
      </w:r>
    </w:p>
    <w:p w14:paraId="1E2647EF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    </w:t>
      </w:r>
      <w:proofErr w:type="spellStart"/>
      <w:r w:rsidRPr="00805FB9">
        <w:rPr>
          <w:sz w:val="24"/>
          <w:szCs w:val="24"/>
          <w:lang w:val="en-US" w:eastAsia="ru-RU"/>
        </w:rPr>
        <w:t>cout</w:t>
      </w:r>
      <w:proofErr w:type="spellEnd"/>
      <w:r w:rsidRPr="00805FB9">
        <w:rPr>
          <w:sz w:val="24"/>
          <w:szCs w:val="24"/>
          <w:lang w:val="en-US" w:eastAsia="ru-RU"/>
        </w:rPr>
        <w:t xml:space="preserve"> &lt;&lt; "</w:t>
      </w:r>
      <w:r w:rsidRPr="00805FB9">
        <w:rPr>
          <w:sz w:val="24"/>
          <w:szCs w:val="24"/>
          <w:lang w:eastAsia="ru-RU"/>
        </w:rPr>
        <w:t>Ошибка</w:t>
      </w:r>
      <w:r w:rsidRPr="00805FB9">
        <w:rPr>
          <w:sz w:val="24"/>
          <w:szCs w:val="24"/>
          <w:lang w:val="en-US" w:eastAsia="ru-RU"/>
        </w:rPr>
        <w:t xml:space="preserve">! </w:t>
      </w:r>
      <w:r w:rsidRPr="00805FB9">
        <w:rPr>
          <w:sz w:val="24"/>
          <w:szCs w:val="24"/>
          <w:lang w:eastAsia="ru-RU"/>
        </w:rPr>
        <w:t>Введите целое число: ";</w:t>
      </w:r>
    </w:p>
    <w:p w14:paraId="3DA25BD0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}</w:t>
      </w:r>
    </w:p>
    <w:p w14:paraId="18A9190D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2A32BD13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// Вычисляем аналитическое значение (с большим N) один раз для всех i</w:t>
      </w:r>
    </w:p>
    <w:p w14:paraId="778C41F7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r w:rsidRPr="00805FB9">
        <w:rPr>
          <w:sz w:val="24"/>
          <w:szCs w:val="24"/>
          <w:lang w:val="en-US" w:eastAsia="ru-RU"/>
        </w:rPr>
        <w:t xml:space="preserve">int </w:t>
      </w:r>
      <w:proofErr w:type="spellStart"/>
      <w:r w:rsidRPr="00805FB9">
        <w:rPr>
          <w:sz w:val="24"/>
          <w:szCs w:val="24"/>
          <w:lang w:val="en-US" w:eastAsia="ru-RU"/>
        </w:rPr>
        <w:t>analytic_iter</w:t>
      </w:r>
      <w:proofErr w:type="spellEnd"/>
      <w:r w:rsidRPr="00805FB9">
        <w:rPr>
          <w:sz w:val="24"/>
          <w:szCs w:val="24"/>
          <w:lang w:val="en-US" w:eastAsia="ru-RU"/>
        </w:rPr>
        <w:t>;</w:t>
      </w:r>
    </w:p>
    <w:p w14:paraId="5ACB862F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double </w:t>
      </w:r>
      <w:proofErr w:type="spellStart"/>
      <w:r w:rsidRPr="00805FB9">
        <w:rPr>
          <w:sz w:val="24"/>
          <w:szCs w:val="24"/>
          <w:lang w:val="en-US" w:eastAsia="ru-RU"/>
        </w:rPr>
        <w:t>analytic_val</w:t>
      </w:r>
      <w:proofErr w:type="spellEnd"/>
      <w:r w:rsidRPr="00805FB9">
        <w:rPr>
          <w:sz w:val="24"/>
          <w:szCs w:val="24"/>
          <w:lang w:val="en-US" w:eastAsia="ru-RU"/>
        </w:rPr>
        <w:t xml:space="preserve"> = </w:t>
      </w:r>
      <w:proofErr w:type="spellStart"/>
      <w:r w:rsidRPr="00805FB9">
        <w:rPr>
          <w:sz w:val="24"/>
          <w:szCs w:val="24"/>
          <w:lang w:val="en-US" w:eastAsia="ru-RU"/>
        </w:rPr>
        <w:t>f_</w:t>
      </w:r>
      <w:proofErr w:type="gramStart"/>
      <w:r w:rsidRPr="00805FB9">
        <w:rPr>
          <w:sz w:val="24"/>
          <w:szCs w:val="24"/>
          <w:lang w:val="en-US" w:eastAsia="ru-RU"/>
        </w:rPr>
        <w:t>analytic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x, </w:t>
      </w:r>
      <w:proofErr w:type="spellStart"/>
      <w:r w:rsidRPr="00805FB9">
        <w:rPr>
          <w:sz w:val="24"/>
          <w:szCs w:val="24"/>
          <w:lang w:val="en-US" w:eastAsia="ru-RU"/>
        </w:rPr>
        <w:t>analytic_iter</w:t>
      </w:r>
      <w:proofErr w:type="spellEnd"/>
      <w:r w:rsidRPr="00805FB9">
        <w:rPr>
          <w:sz w:val="24"/>
          <w:szCs w:val="24"/>
          <w:lang w:val="en-US" w:eastAsia="ru-RU"/>
        </w:rPr>
        <w:t>);</w:t>
      </w:r>
    </w:p>
    <w:p w14:paraId="4CE790D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6AAB704C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</w:t>
      </w:r>
      <w:r w:rsidRPr="00805FB9">
        <w:rPr>
          <w:sz w:val="24"/>
          <w:szCs w:val="24"/>
          <w:lang w:eastAsia="ru-RU"/>
        </w:rPr>
        <w:t>// Вывод заголовка таблицы</w:t>
      </w:r>
    </w:p>
    <w:p w14:paraId="4E0013A9" w14:textId="77777777" w:rsidR="00805FB9" w:rsidRPr="0076530F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E5424E">
        <w:rPr>
          <w:sz w:val="24"/>
          <w:szCs w:val="24"/>
          <w:lang w:val="en-US" w:eastAsia="ru-RU"/>
        </w:rPr>
        <w:t>cout</w:t>
      </w:r>
      <w:proofErr w:type="spellEnd"/>
      <w:r w:rsidRPr="0076530F">
        <w:rPr>
          <w:sz w:val="24"/>
          <w:szCs w:val="24"/>
          <w:lang w:eastAsia="ru-RU"/>
        </w:rPr>
        <w:t xml:space="preserve"> &lt;&lt; "================================================================================\</w:t>
      </w:r>
      <w:r w:rsidRPr="00E5424E">
        <w:rPr>
          <w:sz w:val="24"/>
          <w:szCs w:val="24"/>
          <w:lang w:val="en-US" w:eastAsia="ru-RU"/>
        </w:rPr>
        <w:t>n</w:t>
      </w:r>
      <w:r w:rsidRPr="0076530F">
        <w:rPr>
          <w:sz w:val="24"/>
          <w:szCs w:val="24"/>
          <w:lang w:eastAsia="ru-RU"/>
        </w:rPr>
        <w:t>";</w:t>
      </w:r>
    </w:p>
    <w:p w14:paraId="73FF247D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76530F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val="en-US" w:eastAsia="ru-RU"/>
        </w:rPr>
        <w:t>cout</w:t>
      </w:r>
      <w:proofErr w:type="spellEnd"/>
      <w:r w:rsidRPr="00805FB9">
        <w:rPr>
          <w:sz w:val="24"/>
          <w:szCs w:val="24"/>
          <w:lang w:val="en-US" w:eastAsia="ru-RU"/>
        </w:rPr>
        <w:t xml:space="preserve"> &lt;&lt; </w:t>
      </w:r>
      <w:proofErr w:type="gramStart"/>
      <w:r w:rsidRPr="00805FB9">
        <w:rPr>
          <w:sz w:val="24"/>
          <w:szCs w:val="24"/>
          <w:lang w:val="en-US" w:eastAsia="ru-RU"/>
        </w:rPr>
        <w:t xml:space="preserve">"  </w:t>
      </w:r>
      <w:proofErr w:type="spellStart"/>
      <w:r w:rsidRPr="00805FB9">
        <w:rPr>
          <w:sz w:val="24"/>
          <w:szCs w:val="24"/>
          <w:lang w:val="en-US" w:eastAsia="ru-RU"/>
        </w:rPr>
        <w:t>i</w:t>
      </w:r>
      <w:proofErr w:type="spellEnd"/>
      <w:proofErr w:type="gramEnd"/>
      <w:r w:rsidRPr="00805FB9">
        <w:rPr>
          <w:sz w:val="24"/>
          <w:szCs w:val="24"/>
          <w:lang w:val="en-US" w:eastAsia="ru-RU"/>
        </w:rPr>
        <w:t xml:space="preserve">   |     </w:t>
      </w:r>
      <w:proofErr w:type="spellStart"/>
      <w:r w:rsidRPr="00805FB9">
        <w:rPr>
          <w:sz w:val="24"/>
          <w:szCs w:val="24"/>
          <w:lang w:val="en-US" w:eastAsia="ru-RU"/>
        </w:rPr>
        <w:t>f_cpp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spellStart"/>
      <w:r w:rsidRPr="00805FB9">
        <w:rPr>
          <w:sz w:val="24"/>
          <w:szCs w:val="24"/>
          <w:lang w:val="en-US" w:eastAsia="ru-RU"/>
        </w:rPr>
        <w:t>x,i</w:t>
      </w:r>
      <w:proofErr w:type="spellEnd"/>
      <w:r w:rsidRPr="00805FB9">
        <w:rPr>
          <w:sz w:val="24"/>
          <w:szCs w:val="24"/>
          <w:lang w:val="en-US" w:eastAsia="ru-RU"/>
        </w:rPr>
        <w:t xml:space="preserve">)     |     </w:t>
      </w:r>
      <w:proofErr w:type="spellStart"/>
      <w:r w:rsidRPr="00805FB9">
        <w:rPr>
          <w:sz w:val="24"/>
          <w:szCs w:val="24"/>
          <w:lang w:val="en-US" w:eastAsia="ru-RU"/>
        </w:rPr>
        <w:t>f_asm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spellStart"/>
      <w:r w:rsidRPr="00805FB9">
        <w:rPr>
          <w:sz w:val="24"/>
          <w:szCs w:val="24"/>
          <w:lang w:val="en-US" w:eastAsia="ru-RU"/>
        </w:rPr>
        <w:t>x,i</w:t>
      </w:r>
      <w:proofErr w:type="spellEnd"/>
      <w:r w:rsidRPr="00805FB9">
        <w:rPr>
          <w:sz w:val="24"/>
          <w:szCs w:val="24"/>
          <w:lang w:val="en-US" w:eastAsia="ru-RU"/>
        </w:rPr>
        <w:t>)     |  |</w:t>
      </w:r>
      <w:r w:rsidRPr="00805FB9">
        <w:rPr>
          <w:sz w:val="24"/>
          <w:szCs w:val="24"/>
          <w:lang w:eastAsia="ru-RU"/>
        </w:rPr>
        <w:t>Аналитическое</w:t>
      </w:r>
      <w:r w:rsidRPr="00805FB9">
        <w:rPr>
          <w:sz w:val="24"/>
          <w:szCs w:val="24"/>
          <w:lang w:val="en-US" w:eastAsia="ru-RU"/>
        </w:rPr>
        <w:t xml:space="preserve"> - ASM|\n";</w:t>
      </w:r>
    </w:p>
    <w:p w14:paraId="1E27D768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cout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eastAsia="ru-RU"/>
        </w:rPr>
        <w:t>&lt;&lt; "</w:t>
      </w:r>
      <w:proofErr w:type="gramEnd"/>
      <w:r w:rsidRPr="00805FB9">
        <w:rPr>
          <w:sz w:val="24"/>
          <w:szCs w:val="24"/>
          <w:lang w:eastAsia="ru-RU"/>
        </w:rPr>
        <w:t>================================================================================\n";</w:t>
      </w:r>
    </w:p>
    <w:p w14:paraId="797F7E54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2B1E5CA5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// Вывод значений для i от 1 до N</w:t>
      </w:r>
    </w:p>
    <w:p w14:paraId="46D4F0CB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r w:rsidRPr="00805FB9">
        <w:rPr>
          <w:sz w:val="24"/>
          <w:szCs w:val="24"/>
          <w:lang w:val="en-US" w:eastAsia="ru-RU"/>
        </w:rPr>
        <w:t xml:space="preserve">for (int </w:t>
      </w:r>
      <w:proofErr w:type="spellStart"/>
      <w:r w:rsidRPr="00805FB9">
        <w:rPr>
          <w:sz w:val="24"/>
          <w:szCs w:val="24"/>
          <w:lang w:val="en-US" w:eastAsia="ru-RU"/>
        </w:rPr>
        <w:t>i</w:t>
      </w:r>
      <w:proofErr w:type="spellEnd"/>
      <w:r w:rsidRPr="00805FB9">
        <w:rPr>
          <w:sz w:val="24"/>
          <w:szCs w:val="24"/>
          <w:lang w:val="en-US" w:eastAsia="ru-RU"/>
        </w:rPr>
        <w:t xml:space="preserve"> = 1; </w:t>
      </w:r>
      <w:proofErr w:type="spellStart"/>
      <w:r w:rsidRPr="00805FB9">
        <w:rPr>
          <w:sz w:val="24"/>
          <w:szCs w:val="24"/>
          <w:lang w:val="en-US" w:eastAsia="ru-RU"/>
        </w:rPr>
        <w:t>i</w:t>
      </w:r>
      <w:proofErr w:type="spellEnd"/>
      <w:r w:rsidRPr="00805FB9">
        <w:rPr>
          <w:sz w:val="24"/>
          <w:szCs w:val="24"/>
          <w:lang w:val="en-US" w:eastAsia="ru-RU"/>
        </w:rPr>
        <w:t xml:space="preserve"> &lt;= N; </w:t>
      </w:r>
      <w:proofErr w:type="spellStart"/>
      <w:r w:rsidRPr="00805FB9">
        <w:rPr>
          <w:sz w:val="24"/>
          <w:szCs w:val="24"/>
          <w:lang w:val="en-US" w:eastAsia="ru-RU"/>
        </w:rPr>
        <w:t>i</w:t>
      </w:r>
      <w:proofErr w:type="spellEnd"/>
      <w:r w:rsidRPr="00805FB9">
        <w:rPr>
          <w:sz w:val="24"/>
          <w:szCs w:val="24"/>
          <w:lang w:val="en-US" w:eastAsia="ru-RU"/>
        </w:rPr>
        <w:t>++) {</w:t>
      </w:r>
    </w:p>
    <w:p w14:paraId="7226873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int </w:t>
      </w:r>
      <w:proofErr w:type="spellStart"/>
      <w:r w:rsidRPr="00805FB9">
        <w:rPr>
          <w:sz w:val="24"/>
          <w:szCs w:val="24"/>
          <w:lang w:val="en-US" w:eastAsia="ru-RU"/>
        </w:rPr>
        <w:t>iter_cpp</w:t>
      </w:r>
      <w:proofErr w:type="spellEnd"/>
      <w:r w:rsidRPr="00805FB9">
        <w:rPr>
          <w:sz w:val="24"/>
          <w:szCs w:val="24"/>
          <w:lang w:val="en-US" w:eastAsia="ru-RU"/>
        </w:rPr>
        <w:t xml:space="preserve"> = 0, </w:t>
      </w:r>
      <w:proofErr w:type="spellStart"/>
      <w:r w:rsidRPr="00805FB9">
        <w:rPr>
          <w:sz w:val="24"/>
          <w:szCs w:val="24"/>
          <w:lang w:val="en-US" w:eastAsia="ru-RU"/>
        </w:rPr>
        <w:t>iter_asm</w:t>
      </w:r>
      <w:proofErr w:type="spellEnd"/>
      <w:r w:rsidRPr="00805FB9">
        <w:rPr>
          <w:sz w:val="24"/>
          <w:szCs w:val="24"/>
          <w:lang w:val="en-US" w:eastAsia="ru-RU"/>
        </w:rPr>
        <w:t xml:space="preserve"> = 0;</w:t>
      </w:r>
    </w:p>
    <w:p w14:paraId="4B1D4EC6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3E63D207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double </w:t>
      </w:r>
      <w:proofErr w:type="spellStart"/>
      <w:r w:rsidRPr="00805FB9">
        <w:rPr>
          <w:sz w:val="24"/>
          <w:szCs w:val="24"/>
          <w:lang w:val="en-US" w:eastAsia="ru-RU"/>
        </w:rPr>
        <w:t>cpp_val</w:t>
      </w:r>
      <w:proofErr w:type="spellEnd"/>
      <w:r w:rsidRPr="00805FB9">
        <w:rPr>
          <w:sz w:val="24"/>
          <w:szCs w:val="24"/>
          <w:lang w:val="en-US" w:eastAsia="ru-RU"/>
        </w:rPr>
        <w:t xml:space="preserve"> = </w:t>
      </w:r>
      <w:proofErr w:type="spellStart"/>
      <w:r w:rsidRPr="00805FB9">
        <w:rPr>
          <w:sz w:val="24"/>
          <w:szCs w:val="24"/>
          <w:lang w:val="en-US" w:eastAsia="ru-RU"/>
        </w:rPr>
        <w:t>f_</w:t>
      </w:r>
      <w:proofErr w:type="gramStart"/>
      <w:r w:rsidRPr="00805FB9">
        <w:rPr>
          <w:sz w:val="24"/>
          <w:szCs w:val="24"/>
          <w:lang w:val="en-US" w:eastAsia="ru-RU"/>
        </w:rPr>
        <w:t>cpp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x, </w:t>
      </w:r>
      <w:proofErr w:type="spellStart"/>
      <w:r w:rsidRPr="00805FB9">
        <w:rPr>
          <w:sz w:val="24"/>
          <w:szCs w:val="24"/>
          <w:lang w:val="en-US" w:eastAsia="ru-RU"/>
        </w:rPr>
        <w:t>i</w:t>
      </w:r>
      <w:proofErr w:type="spellEnd"/>
      <w:r w:rsidRPr="00805FB9">
        <w:rPr>
          <w:sz w:val="24"/>
          <w:szCs w:val="24"/>
          <w:lang w:val="en-US" w:eastAsia="ru-RU"/>
        </w:rPr>
        <w:t xml:space="preserve">, </w:t>
      </w:r>
      <w:proofErr w:type="spellStart"/>
      <w:r w:rsidRPr="00805FB9">
        <w:rPr>
          <w:sz w:val="24"/>
          <w:szCs w:val="24"/>
          <w:lang w:val="en-US" w:eastAsia="ru-RU"/>
        </w:rPr>
        <w:t>iter_cpp</w:t>
      </w:r>
      <w:proofErr w:type="spellEnd"/>
      <w:r w:rsidRPr="00805FB9">
        <w:rPr>
          <w:sz w:val="24"/>
          <w:szCs w:val="24"/>
          <w:lang w:val="en-US" w:eastAsia="ru-RU"/>
        </w:rPr>
        <w:t>);</w:t>
      </w:r>
    </w:p>
    <w:p w14:paraId="167D370E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double </w:t>
      </w:r>
      <w:proofErr w:type="spellStart"/>
      <w:r w:rsidRPr="00805FB9">
        <w:rPr>
          <w:sz w:val="24"/>
          <w:szCs w:val="24"/>
          <w:lang w:val="en-US" w:eastAsia="ru-RU"/>
        </w:rPr>
        <w:t>asm_val</w:t>
      </w:r>
      <w:proofErr w:type="spellEnd"/>
      <w:r w:rsidRPr="00805FB9">
        <w:rPr>
          <w:sz w:val="24"/>
          <w:szCs w:val="24"/>
          <w:lang w:val="en-US" w:eastAsia="ru-RU"/>
        </w:rPr>
        <w:t xml:space="preserve"> = </w:t>
      </w:r>
      <w:proofErr w:type="spellStart"/>
      <w:r w:rsidRPr="00805FB9">
        <w:rPr>
          <w:sz w:val="24"/>
          <w:szCs w:val="24"/>
          <w:lang w:val="en-US" w:eastAsia="ru-RU"/>
        </w:rPr>
        <w:t>f_</w:t>
      </w:r>
      <w:proofErr w:type="gramStart"/>
      <w:r w:rsidRPr="00805FB9">
        <w:rPr>
          <w:sz w:val="24"/>
          <w:szCs w:val="24"/>
          <w:lang w:val="en-US" w:eastAsia="ru-RU"/>
        </w:rPr>
        <w:t>asm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x, </w:t>
      </w:r>
      <w:proofErr w:type="spellStart"/>
      <w:r w:rsidRPr="00805FB9">
        <w:rPr>
          <w:sz w:val="24"/>
          <w:szCs w:val="24"/>
          <w:lang w:val="en-US" w:eastAsia="ru-RU"/>
        </w:rPr>
        <w:t>i</w:t>
      </w:r>
      <w:proofErr w:type="spellEnd"/>
      <w:r w:rsidRPr="00805FB9">
        <w:rPr>
          <w:sz w:val="24"/>
          <w:szCs w:val="24"/>
          <w:lang w:val="en-US" w:eastAsia="ru-RU"/>
        </w:rPr>
        <w:t xml:space="preserve">, </w:t>
      </w:r>
      <w:proofErr w:type="spellStart"/>
      <w:r w:rsidRPr="00805FB9">
        <w:rPr>
          <w:sz w:val="24"/>
          <w:szCs w:val="24"/>
          <w:lang w:val="en-US" w:eastAsia="ru-RU"/>
        </w:rPr>
        <w:t>iter_asm</w:t>
      </w:r>
      <w:proofErr w:type="spellEnd"/>
      <w:r w:rsidRPr="00805FB9">
        <w:rPr>
          <w:sz w:val="24"/>
          <w:szCs w:val="24"/>
          <w:lang w:val="en-US" w:eastAsia="ru-RU"/>
        </w:rPr>
        <w:t>);</w:t>
      </w:r>
    </w:p>
    <w:p w14:paraId="5CB5C5C3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double diff = </w:t>
      </w:r>
      <w:proofErr w:type="gramStart"/>
      <w:r w:rsidRPr="00805FB9">
        <w:rPr>
          <w:sz w:val="24"/>
          <w:szCs w:val="24"/>
          <w:lang w:val="en-US" w:eastAsia="ru-RU"/>
        </w:rPr>
        <w:t>fabs(</w:t>
      </w:r>
      <w:proofErr w:type="spellStart"/>
      <w:proofErr w:type="gramEnd"/>
      <w:r w:rsidRPr="00805FB9">
        <w:rPr>
          <w:sz w:val="24"/>
          <w:szCs w:val="24"/>
          <w:lang w:val="en-US" w:eastAsia="ru-RU"/>
        </w:rPr>
        <w:t>analytic_val</w:t>
      </w:r>
      <w:proofErr w:type="spellEnd"/>
      <w:r w:rsidRPr="00805FB9">
        <w:rPr>
          <w:sz w:val="24"/>
          <w:szCs w:val="24"/>
          <w:lang w:val="en-US" w:eastAsia="ru-RU"/>
        </w:rPr>
        <w:t xml:space="preserve"> - </w:t>
      </w:r>
      <w:proofErr w:type="spellStart"/>
      <w:r w:rsidRPr="00805FB9">
        <w:rPr>
          <w:sz w:val="24"/>
          <w:szCs w:val="24"/>
          <w:lang w:val="en-US" w:eastAsia="ru-RU"/>
        </w:rPr>
        <w:t>asm_val</w:t>
      </w:r>
      <w:proofErr w:type="spellEnd"/>
      <w:r w:rsidRPr="00805FB9">
        <w:rPr>
          <w:sz w:val="24"/>
          <w:szCs w:val="24"/>
          <w:lang w:val="en-US" w:eastAsia="ru-RU"/>
        </w:rPr>
        <w:t xml:space="preserve">);  // </w:t>
      </w:r>
      <w:r w:rsidRPr="00805FB9">
        <w:rPr>
          <w:sz w:val="24"/>
          <w:szCs w:val="24"/>
          <w:lang w:eastAsia="ru-RU"/>
        </w:rPr>
        <w:t>Модуль</w:t>
      </w:r>
      <w:r w:rsidRPr="00805FB9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разности</w:t>
      </w:r>
      <w:r w:rsidRPr="00805FB9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между</w:t>
      </w:r>
      <w:r w:rsidRPr="00805FB9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аналитическим</w:t>
      </w:r>
      <w:r w:rsidRPr="00805FB9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и</w:t>
      </w:r>
      <w:r w:rsidRPr="00805FB9">
        <w:rPr>
          <w:sz w:val="24"/>
          <w:szCs w:val="24"/>
          <w:lang w:val="en-US" w:eastAsia="ru-RU"/>
        </w:rPr>
        <w:t xml:space="preserve"> ASM</w:t>
      </w:r>
    </w:p>
    <w:p w14:paraId="4470B417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32B99F90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</w:t>
      </w:r>
      <w:proofErr w:type="spellStart"/>
      <w:r w:rsidRPr="00805FB9">
        <w:rPr>
          <w:sz w:val="24"/>
          <w:szCs w:val="24"/>
          <w:lang w:val="en-US" w:eastAsia="ru-RU"/>
        </w:rPr>
        <w:t>cout</w:t>
      </w:r>
      <w:proofErr w:type="spellEnd"/>
      <w:r w:rsidRPr="00805FB9">
        <w:rPr>
          <w:sz w:val="24"/>
          <w:szCs w:val="24"/>
          <w:lang w:val="en-US" w:eastAsia="ru-RU"/>
        </w:rPr>
        <w:t xml:space="preserve"> &lt;&lt; </w:t>
      </w:r>
      <w:proofErr w:type="gramStart"/>
      <w:r w:rsidRPr="00805FB9">
        <w:rPr>
          <w:sz w:val="24"/>
          <w:szCs w:val="24"/>
          <w:lang w:val="en-US" w:eastAsia="ru-RU"/>
        </w:rPr>
        <w:t>"  "</w:t>
      </w:r>
      <w:proofErr w:type="gramEnd"/>
      <w:r w:rsidRPr="00805FB9">
        <w:rPr>
          <w:sz w:val="24"/>
          <w:szCs w:val="24"/>
          <w:lang w:val="en-US" w:eastAsia="ru-RU"/>
        </w:rPr>
        <w:t xml:space="preserve"> &lt;&lt; </w:t>
      </w:r>
      <w:proofErr w:type="spellStart"/>
      <w:r w:rsidRPr="00805FB9">
        <w:rPr>
          <w:sz w:val="24"/>
          <w:szCs w:val="24"/>
          <w:lang w:val="en-US" w:eastAsia="ru-RU"/>
        </w:rPr>
        <w:t>setw</w:t>
      </w:r>
      <w:proofErr w:type="spellEnd"/>
      <w:r w:rsidRPr="00805FB9">
        <w:rPr>
          <w:sz w:val="24"/>
          <w:szCs w:val="24"/>
          <w:lang w:val="en-US" w:eastAsia="ru-RU"/>
        </w:rPr>
        <w:t xml:space="preserve">(3) &lt;&lt; </w:t>
      </w:r>
      <w:proofErr w:type="spellStart"/>
      <w:r w:rsidRPr="00805FB9">
        <w:rPr>
          <w:sz w:val="24"/>
          <w:szCs w:val="24"/>
          <w:lang w:val="en-US" w:eastAsia="ru-RU"/>
        </w:rPr>
        <w:t>i</w:t>
      </w:r>
      <w:proofErr w:type="spellEnd"/>
      <w:r w:rsidRPr="00805FB9">
        <w:rPr>
          <w:sz w:val="24"/>
          <w:szCs w:val="24"/>
          <w:lang w:val="en-US" w:eastAsia="ru-RU"/>
        </w:rPr>
        <w:t xml:space="preserve"> &lt;&lt; " | "</w:t>
      </w:r>
    </w:p>
    <w:p w14:paraId="162B1C8D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&lt;&lt;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setw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18) &lt;&lt; fixed &lt;&lt; </w:t>
      </w:r>
      <w:proofErr w:type="spellStart"/>
      <w:r w:rsidRPr="00805FB9">
        <w:rPr>
          <w:sz w:val="24"/>
          <w:szCs w:val="24"/>
          <w:lang w:val="en-US" w:eastAsia="ru-RU"/>
        </w:rPr>
        <w:t>setprecision</w:t>
      </w:r>
      <w:proofErr w:type="spellEnd"/>
      <w:r w:rsidRPr="00805FB9">
        <w:rPr>
          <w:sz w:val="24"/>
          <w:szCs w:val="24"/>
          <w:lang w:val="en-US" w:eastAsia="ru-RU"/>
        </w:rPr>
        <w:t xml:space="preserve">(10) &lt;&lt; </w:t>
      </w:r>
      <w:proofErr w:type="spellStart"/>
      <w:r w:rsidRPr="00805FB9">
        <w:rPr>
          <w:sz w:val="24"/>
          <w:szCs w:val="24"/>
          <w:lang w:val="en-US" w:eastAsia="ru-RU"/>
        </w:rPr>
        <w:t>cpp_val</w:t>
      </w:r>
      <w:proofErr w:type="spellEnd"/>
      <w:r w:rsidRPr="00805FB9">
        <w:rPr>
          <w:sz w:val="24"/>
          <w:szCs w:val="24"/>
          <w:lang w:val="en-US" w:eastAsia="ru-RU"/>
        </w:rPr>
        <w:t xml:space="preserve"> &lt;&lt; " | "</w:t>
      </w:r>
    </w:p>
    <w:p w14:paraId="0EF2FA68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&lt;&lt;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setw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18) &lt;&lt; </w:t>
      </w:r>
      <w:proofErr w:type="spellStart"/>
      <w:r w:rsidRPr="00805FB9">
        <w:rPr>
          <w:sz w:val="24"/>
          <w:szCs w:val="24"/>
          <w:lang w:val="en-US" w:eastAsia="ru-RU"/>
        </w:rPr>
        <w:t>asm_val</w:t>
      </w:r>
      <w:proofErr w:type="spellEnd"/>
      <w:r w:rsidRPr="00805FB9">
        <w:rPr>
          <w:sz w:val="24"/>
          <w:szCs w:val="24"/>
          <w:lang w:val="en-US" w:eastAsia="ru-RU"/>
        </w:rPr>
        <w:t xml:space="preserve"> &lt;&lt; " | "</w:t>
      </w:r>
    </w:p>
    <w:p w14:paraId="1A7D2F9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    &lt;&lt;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setw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12) &lt;&lt; scientific &lt;&lt; </w:t>
      </w:r>
      <w:proofErr w:type="spellStart"/>
      <w:r w:rsidRPr="00805FB9">
        <w:rPr>
          <w:sz w:val="24"/>
          <w:szCs w:val="24"/>
          <w:lang w:val="en-US" w:eastAsia="ru-RU"/>
        </w:rPr>
        <w:t>setprecision</w:t>
      </w:r>
      <w:proofErr w:type="spellEnd"/>
      <w:r w:rsidRPr="00805FB9">
        <w:rPr>
          <w:sz w:val="24"/>
          <w:szCs w:val="24"/>
          <w:lang w:val="en-US" w:eastAsia="ru-RU"/>
        </w:rPr>
        <w:t>(6) &lt;&lt; diff &lt;&lt; "\n";</w:t>
      </w:r>
    </w:p>
    <w:p w14:paraId="4F96819A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</w:t>
      </w:r>
      <w:r w:rsidRPr="00805FB9">
        <w:rPr>
          <w:sz w:val="24"/>
          <w:szCs w:val="24"/>
          <w:lang w:eastAsia="ru-RU"/>
        </w:rPr>
        <w:t>}</w:t>
      </w:r>
    </w:p>
    <w:p w14:paraId="5BF6C610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25193AD7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// Вычисляем значения для заданного N</w:t>
      </w:r>
    </w:p>
    <w:p w14:paraId="53F31A94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int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spellStart"/>
      <w:r w:rsidRPr="00805FB9">
        <w:rPr>
          <w:sz w:val="24"/>
          <w:szCs w:val="24"/>
          <w:lang w:eastAsia="ru-RU"/>
        </w:rPr>
        <w:t>iter_cpp</w:t>
      </w:r>
      <w:proofErr w:type="spellEnd"/>
      <w:r w:rsidRPr="00805FB9">
        <w:rPr>
          <w:sz w:val="24"/>
          <w:szCs w:val="24"/>
          <w:lang w:eastAsia="ru-RU"/>
        </w:rPr>
        <w:t xml:space="preserve"> = 0, </w:t>
      </w:r>
      <w:proofErr w:type="spellStart"/>
      <w:r w:rsidRPr="00805FB9">
        <w:rPr>
          <w:sz w:val="24"/>
          <w:szCs w:val="24"/>
          <w:lang w:eastAsia="ru-RU"/>
        </w:rPr>
        <w:t>iter_asm</w:t>
      </w:r>
      <w:proofErr w:type="spellEnd"/>
      <w:r w:rsidRPr="00805FB9">
        <w:rPr>
          <w:sz w:val="24"/>
          <w:szCs w:val="24"/>
          <w:lang w:eastAsia="ru-RU"/>
        </w:rPr>
        <w:t xml:space="preserve"> = 0;</w:t>
      </w:r>
    </w:p>
    <w:p w14:paraId="304F7CC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r w:rsidRPr="00805FB9">
        <w:rPr>
          <w:sz w:val="24"/>
          <w:szCs w:val="24"/>
          <w:lang w:val="en-US" w:eastAsia="ru-RU"/>
        </w:rPr>
        <w:t xml:space="preserve">double </w:t>
      </w:r>
      <w:proofErr w:type="spellStart"/>
      <w:r w:rsidRPr="00805FB9">
        <w:rPr>
          <w:sz w:val="24"/>
          <w:szCs w:val="24"/>
          <w:lang w:val="en-US" w:eastAsia="ru-RU"/>
        </w:rPr>
        <w:t>cpp_val</w:t>
      </w:r>
      <w:proofErr w:type="spellEnd"/>
      <w:r w:rsidRPr="00805FB9">
        <w:rPr>
          <w:sz w:val="24"/>
          <w:szCs w:val="24"/>
          <w:lang w:val="en-US" w:eastAsia="ru-RU"/>
        </w:rPr>
        <w:t xml:space="preserve"> = </w:t>
      </w:r>
      <w:proofErr w:type="spellStart"/>
      <w:r w:rsidRPr="00805FB9">
        <w:rPr>
          <w:sz w:val="24"/>
          <w:szCs w:val="24"/>
          <w:lang w:val="en-US" w:eastAsia="ru-RU"/>
        </w:rPr>
        <w:t>f_</w:t>
      </w:r>
      <w:proofErr w:type="gramStart"/>
      <w:r w:rsidRPr="00805FB9">
        <w:rPr>
          <w:sz w:val="24"/>
          <w:szCs w:val="24"/>
          <w:lang w:val="en-US" w:eastAsia="ru-RU"/>
        </w:rPr>
        <w:t>cpp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x, N, </w:t>
      </w:r>
      <w:proofErr w:type="spellStart"/>
      <w:r w:rsidRPr="00805FB9">
        <w:rPr>
          <w:sz w:val="24"/>
          <w:szCs w:val="24"/>
          <w:lang w:val="en-US" w:eastAsia="ru-RU"/>
        </w:rPr>
        <w:t>iter_cpp</w:t>
      </w:r>
      <w:proofErr w:type="spellEnd"/>
      <w:r w:rsidRPr="00805FB9">
        <w:rPr>
          <w:sz w:val="24"/>
          <w:szCs w:val="24"/>
          <w:lang w:val="en-US" w:eastAsia="ru-RU"/>
        </w:rPr>
        <w:t>);</w:t>
      </w:r>
    </w:p>
    <w:p w14:paraId="7471BB8C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double </w:t>
      </w:r>
      <w:proofErr w:type="spellStart"/>
      <w:r w:rsidRPr="00805FB9">
        <w:rPr>
          <w:sz w:val="24"/>
          <w:szCs w:val="24"/>
          <w:lang w:val="en-US" w:eastAsia="ru-RU"/>
        </w:rPr>
        <w:t>asm_val</w:t>
      </w:r>
      <w:proofErr w:type="spellEnd"/>
      <w:r w:rsidRPr="00805FB9">
        <w:rPr>
          <w:sz w:val="24"/>
          <w:szCs w:val="24"/>
          <w:lang w:val="en-US" w:eastAsia="ru-RU"/>
        </w:rPr>
        <w:t xml:space="preserve"> = </w:t>
      </w:r>
      <w:proofErr w:type="spellStart"/>
      <w:r w:rsidRPr="00805FB9">
        <w:rPr>
          <w:sz w:val="24"/>
          <w:szCs w:val="24"/>
          <w:lang w:val="en-US" w:eastAsia="ru-RU"/>
        </w:rPr>
        <w:t>f_</w:t>
      </w:r>
      <w:proofErr w:type="gramStart"/>
      <w:r w:rsidRPr="00805FB9">
        <w:rPr>
          <w:sz w:val="24"/>
          <w:szCs w:val="24"/>
          <w:lang w:val="en-US" w:eastAsia="ru-RU"/>
        </w:rPr>
        <w:t>asm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x, N, </w:t>
      </w:r>
      <w:proofErr w:type="spellStart"/>
      <w:r w:rsidRPr="00805FB9">
        <w:rPr>
          <w:sz w:val="24"/>
          <w:szCs w:val="24"/>
          <w:lang w:val="en-US" w:eastAsia="ru-RU"/>
        </w:rPr>
        <w:t>iter_asm</w:t>
      </w:r>
      <w:proofErr w:type="spellEnd"/>
      <w:r w:rsidRPr="00805FB9">
        <w:rPr>
          <w:sz w:val="24"/>
          <w:szCs w:val="24"/>
          <w:lang w:val="en-US" w:eastAsia="ru-RU"/>
        </w:rPr>
        <w:t>);</w:t>
      </w:r>
    </w:p>
    <w:p w14:paraId="4A34D5FB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6801DC37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// </w:t>
      </w:r>
      <w:r w:rsidRPr="00805FB9">
        <w:rPr>
          <w:sz w:val="24"/>
          <w:szCs w:val="24"/>
          <w:lang w:eastAsia="ru-RU"/>
        </w:rPr>
        <w:t>Вычисляем</w:t>
      </w:r>
      <w:r w:rsidRPr="00805FB9">
        <w:rPr>
          <w:sz w:val="24"/>
          <w:szCs w:val="24"/>
          <w:lang w:val="en-US" w:eastAsia="ru-RU"/>
        </w:rPr>
        <w:t xml:space="preserve"> </w:t>
      </w:r>
      <w:r w:rsidRPr="00805FB9">
        <w:rPr>
          <w:sz w:val="24"/>
          <w:szCs w:val="24"/>
          <w:lang w:eastAsia="ru-RU"/>
        </w:rPr>
        <w:t>погрешности</w:t>
      </w:r>
    </w:p>
    <w:p w14:paraId="2A6A289C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double </w:t>
      </w:r>
      <w:proofErr w:type="spellStart"/>
      <w:r w:rsidRPr="00805FB9">
        <w:rPr>
          <w:sz w:val="24"/>
          <w:szCs w:val="24"/>
          <w:lang w:val="en-US" w:eastAsia="ru-RU"/>
        </w:rPr>
        <w:t>error_cpp</w:t>
      </w:r>
      <w:proofErr w:type="spellEnd"/>
      <w:r w:rsidRPr="00805FB9">
        <w:rPr>
          <w:sz w:val="24"/>
          <w:szCs w:val="24"/>
          <w:lang w:val="en-US" w:eastAsia="ru-RU"/>
        </w:rPr>
        <w:t xml:space="preserve"> = </w:t>
      </w:r>
      <w:proofErr w:type="gramStart"/>
      <w:r w:rsidRPr="00805FB9">
        <w:rPr>
          <w:sz w:val="24"/>
          <w:szCs w:val="24"/>
          <w:lang w:val="en-US" w:eastAsia="ru-RU"/>
        </w:rPr>
        <w:t>fabs(</w:t>
      </w:r>
      <w:proofErr w:type="spellStart"/>
      <w:proofErr w:type="gramEnd"/>
      <w:r w:rsidRPr="00805FB9">
        <w:rPr>
          <w:sz w:val="24"/>
          <w:szCs w:val="24"/>
          <w:lang w:val="en-US" w:eastAsia="ru-RU"/>
        </w:rPr>
        <w:t>analytic_val</w:t>
      </w:r>
      <w:proofErr w:type="spellEnd"/>
      <w:r w:rsidRPr="00805FB9">
        <w:rPr>
          <w:sz w:val="24"/>
          <w:szCs w:val="24"/>
          <w:lang w:val="en-US" w:eastAsia="ru-RU"/>
        </w:rPr>
        <w:t xml:space="preserve"> - </w:t>
      </w:r>
      <w:proofErr w:type="spellStart"/>
      <w:r w:rsidRPr="00805FB9">
        <w:rPr>
          <w:sz w:val="24"/>
          <w:szCs w:val="24"/>
          <w:lang w:val="en-US" w:eastAsia="ru-RU"/>
        </w:rPr>
        <w:t>cpp_val</w:t>
      </w:r>
      <w:proofErr w:type="spellEnd"/>
      <w:r w:rsidRPr="00805FB9">
        <w:rPr>
          <w:sz w:val="24"/>
          <w:szCs w:val="24"/>
          <w:lang w:val="en-US" w:eastAsia="ru-RU"/>
        </w:rPr>
        <w:t>);</w:t>
      </w:r>
    </w:p>
    <w:p w14:paraId="45A4C176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double </w:t>
      </w:r>
      <w:proofErr w:type="spellStart"/>
      <w:r w:rsidRPr="00805FB9">
        <w:rPr>
          <w:sz w:val="24"/>
          <w:szCs w:val="24"/>
          <w:lang w:val="en-US" w:eastAsia="ru-RU"/>
        </w:rPr>
        <w:t>error_asm</w:t>
      </w:r>
      <w:proofErr w:type="spellEnd"/>
      <w:r w:rsidRPr="00805FB9">
        <w:rPr>
          <w:sz w:val="24"/>
          <w:szCs w:val="24"/>
          <w:lang w:val="en-US" w:eastAsia="ru-RU"/>
        </w:rPr>
        <w:t xml:space="preserve"> = </w:t>
      </w:r>
      <w:proofErr w:type="gramStart"/>
      <w:r w:rsidRPr="00805FB9">
        <w:rPr>
          <w:sz w:val="24"/>
          <w:szCs w:val="24"/>
          <w:lang w:val="en-US" w:eastAsia="ru-RU"/>
        </w:rPr>
        <w:t>fabs(</w:t>
      </w:r>
      <w:proofErr w:type="spellStart"/>
      <w:proofErr w:type="gramEnd"/>
      <w:r w:rsidRPr="00805FB9">
        <w:rPr>
          <w:sz w:val="24"/>
          <w:szCs w:val="24"/>
          <w:lang w:val="en-US" w:eastAsia="ru-RU"/>
        </w:rPr>
        <w:t>analytic_val</w:t>
      </w:r>
      <w:proofErr w:type="spellEnd"/>
      <w:r w:rsidRPr="00805FB9">
        <w:rPr>
          <w:sz w:val="24"/>
          <w:szCs w:val="24"/>
          <w:lang w:val="en-US" w:eastAsia="ru-RU"/>
        </w:rPr>
        <w:t xml:space="preserve"> - </w:t>
      </w:r>
      <w:proofErr w:type="spellStart"/>
      <w:r w:rsidRPr="00805FB9">
        <w:rPr>
          <w:sz w:val="24"/>
          <w:szCs w:val="24"/>
          <w:lang w:val="en-US" w:eastAsia="ru-RU"/>
        </w:rPr>
        <w:t>asm_val</w:t>
      </w:r>
      <w:proofErr w:type="spellEnd"/>
      <w:r w:rsidRPr="00805FB9">
        <w:rPr>
          <w:sz w:val="24"/>
          <w:szCs w:val="24"/>
          <w:lang w:val="en-US" w:eastAsia="ru-RU"/>
        </w:rPr>
        <w:t>);</w:t>
      </w:r>
    </w:p>
    <w:p w14:paraId="5C9EAF12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4EAF3242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</w:t>
      </w:r>
      <w:proofErr w:type="spellStart"/>
      <w:r w:rsidRPr="00805FB9">
        <w:rPr>
          <w:sz w:val="24"/>
          <w:szCs w:val="24"/>
          <w:lang w:val="en-US" w:eastAsia="ru-RU"/>
        </w:rPr>
        <w:t>cout</w:t>
      </w:r>
      <w:proofErr w:type="spellEnd"/>
      <w:r w:rsidRPr="00805FB9">
        <w:rPr>
          <w:sz w:val="24"/>
          <w:szCs w:val="24"/>
          <w:lang w:val="en-US" w:eastAsia="ru-RU"/>
        </w:rPr>
        <w:t xml:space="preserve"> &lt;&lt; "\n</w:t>
      </w:r>
      <w:r w:rsidRPr="00805FB9">
        <w:rPr>
          <w:sz w:val="24"/>
          <w:szCs w:val="24"/>
          <w:lang w:eastAsia="ru-RU"/>
        </w:rPr>
        <w:t>Параметры</w:t>
      </w:r>
      <w:r w:rsidRPr="00805FB9">
        <w:rPr>
          <w:sz w:val="24"/>
          <w:szCs w:val="24"/>
          <w:lang w:val="en-US" w:eastAsia="ru-RU"/>
        </w:rPr>
        <w:t>: x = " &lt;&lt; x &lt;&lt; ", N = " &lt;&lt; N &lt;&lt; "\n\n";</w:t>
      </w:r>
    </w:p>
    <w:p w14:paraId="3227FD52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432E097B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</w:t>
      </w:r>
      <w:r w:rsidRPr="00805FB9">
        <w:rPr>
          <w:sz w:val="24"/>
          <w:szCs w:val="24"/>
          <w:lang w:eastAsia="ru-RU"/>
        </w:rPr>
        <w:t>// Проверка сходимости ряда</w:t>
      </w:r>
    </w:p>
    <w:p w14:paraId="582E9397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if</w:t>
      </w:r>
      <w:proofErr w:type="spellEnd"/>
      <w:r w:rsidRPr="00805FB9">
        <w:rPr>
          <w:sz w:val="24"/>
          <w:szCs w:val="24"/>
          <w:lang w:eastAsia="ru-RU"/>
        </w:rPr>
        <w:t xml:space="preserve"> (</w:t>
      </w:r>
      <w:proofErr w:type="spellStart"/>
      <w:proofErr w:type="gramStart"/>
      <w:r w:rsidRPr="00805FB9">
        <w:rPr>
          <w:sz w:val="24"/>
          <w:szCs w:val="24"/>
          <w:lang w:eastAsia="ru-RU"/>
        </w:rPr>
        <w:t>fabs</w:t>
      </w:r>
      <w:proofErr w:type="spellEnd"/>
      <w:r w:rsidRPr="00805FB9">
        <w:rPr>
          <w:sz w:val="24"/>
          <w:szCs w:val="24"/>
          <w:lang w:eastAsia="ru-RU"/>
        </w:rPr>
        <w:t>(</w:t>
      </w:r>
      <w:proofErr w:type="gramEnd"/>
      <w:r w:rsidRPr="00805FB9">
        <w:rPr>
          <w:sz w:val="24"/>
          <w:szCs w:val="24"/>
          <w:lang w:eastAsia="ru-RU"/>
        </w:rPr>
        <w:t>x + 10.0) &lt; 2.71828) {</w:t>
      </w:r>
    </w:p>
    <w:p w14:paraId="0DE0F4E1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proofErr w:type="spellStart"/>
      <w:r w:rsidRPr="00805FB9">
        <w:rPr>
          <w:sz w:val="24"/>
          <w:szCs w:val="24"/>
          <w:lang w:eastAsia="ru-RU"/>
        </w:rPr>
        <w:t>cout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eastAsia="ru-RU"/>
        </w:rPr>
        <w:t>&lt;&lt; "</w:t>
      </w:r>
      <w:proofErr w:type="gramEnd"/>
      <w:r w:rsidRPr="00805FB9">
        <w:rPr>
          <w:sz w:val="24"/>
          <w:szCs w:val="24"/>
          <w:lang w:eastAsia="ru-RU"/>
        </w:rPr>
        <w:t xml:space="preserve">Ряд СХОДИТСЯ (|x+10| = " &lt;&lt; </w:t>
      </w:r>
      <w:proofErr w:type="spellStart"/>
      <w:r w:rsidRPr="00805FB9">
        <w:rPr>
          <w:sz w:val="24"/>
          <w:szCs w:val="24"/>
          <w:lang w:eastAsia="ru-RU"/>
        </w:rPr>
        <w:t>fabs</w:t>
      </w:r>
      <w:proofErr w:type="spellEnd"/>
      <w:r w:rsidRPr="00805FB9">
        <w:rPr>
          <w:sz w:val="24"/>
          <w:szCs w:val="24"/>
          <w:lang w:eastAsia="ru-RU"/>
        </w:rPr>
        <w:t>(x + 10.0) &lt;&lt; " &lt; e)\n\n";</w:t>
      </w:r>
    </w:p>
    <w:p w14:paraId="0A1F1A3B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}</w:t>
      </w:r>
    </w:p>
    <w:p w14:paraId="663E0FA4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else</w:t>
      </w:r>
      <w:proofErr w:type="spellEnd"/>
      <w:r w:rsidRPr="00805FB9">
        <w:rPr>
          <w:sz w:val="24"/>
          <w:szCs w:val="24"/>
          <w:lang w:eastAsia="ru-RU"/>
        </w:rPr>
        <w:t xml:space="preserve"> {</w:t>
      </w:r>
    </w:p>
    <w:p w14:paraId="75EAE7FB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proofErr w:type="spellStart"/>
      <w:r w:rsidRPr="00805FB9">
        <w:rPr>
          <w:sz w:val="24"/>
          <w:szCs w:val="24"/>
          <w:lang w:eastAsia="ru-RU"/>
        </w:rPr>
        <w:t>cout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eastAsia="ru-RU"/>
        </w:rPr>
        <w:t>&lt;&lt; "</w:t>
      </w:r>
      <w:proofErr w:type="gramEnd"/>
      <w:r w:rsidRPr="00805FB9">
        <w:rPr>
          <w:sz w:val="24"/>
          <w:szCs w:val="24"/>
          <w:lang w:eastAsia="ru-RU"/>
        </w:rPr>
        <w:t xml:space="preserve">Ряд может РАСХОДИТЬСЯ (|x+10| = " &lt;&lt; </w:t>
      </w:r>
      <w:proofErr w:type="spellStart"/>
      <w:r w:rsidRPr="00805FB9">
        <w:rPr>
          <w:sz w:val="24"/>
          <w:szCs w:val="24"/>
          <w:lang w:eastAsia="ru-RU"/>
        </w:rPr>
        <w:t>fabs</w:t>
      </w:r>
      <w:proofErr w:type="spellEnd"/>
      <w:r w:rsidRPr="00805FB9">
        <w:rPr>
          <w:sz w:val="24"/>
          <w:szCs w:val="24"/>
          <w:lang w:eastAsia="ru-RU"/>
        </w:rPr>
        <w:t>(x + 10.0) &lt;&lt; " &gt;= e)\n\n";</w:t>
      </w:r>
    </w:p>
    <w:p w14:paraId="4FD28D7B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}</w:t>
      </w:r>
    </w:p>
    <w:p w14:paraId="5B8A86EB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6C66BA0A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// Вывод результатов</w:t>
      </w:r>
    </w:p>
    <w:p w14:paraId="3BFBF537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cout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eastAsia="ru-RU"/>
        </w:rPr>
        <w:t>&lt;&lt; "</w:t>
      </w:r>
      <w:proofErr w:type="gramEnd"/>
      <w:r w:rsidRPr="00805FB9">
        <w:rPr>
          <w:sz w:val="24"/>
          <w:szCs w:val="24"/>
          <w:lang w:eastAsia="ru-RU"/>
        </w:rPr>
        <w:t xml:space="preserve">Аналитическое значение (N=" &lt;&lt; </w:t>
      </w:r>
      <w:proofErr w:type="spellStart"/>
      <w:r w:rsidRPr="00805FB9">
        <w:rPr>
          <w:sz w:val="24"/>
          <w:szCs w:val="24"/>
          <w:lang w:eastAsia="ru-RU"/>
        </w:rPr>
        <w:t>analytic_iter</w:t>
      </w:r>
      <w:proofErr w:type="spellEnd"/>
      <w:r w:rsidRPr="00805FB9">
        <w:rPr>
          <w:sz w:val="24"/>
          <w:szCs w:val="24"/>
          <w:lang w:eastAsia="ru-RU"/>
        </w:rPr>
        <w:t xml:space="preserve"> &lt;&lt; "): "</w:t>
      </w:r>
    </w:p>
    <w:p w14:paraId="4BFB01E4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    </w:t>
      </w:r>
      <w:r w:rsidRPr="00805FB9">
        <w:rPr>
          <w:sz w:val="24"/>
          <w:szCs w:val="24"/>
          <w:lang w:val="en-US" w:eastAsia="ru-RU"/>
        </w:rPr>
        <w:t xml:space="preserve">&lt;&lt; fixed &lt;&lt;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setprecision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10) &lt;&lt; </w:t>
      </w:r>
      <w:proofErr w:type="spellStart"/>
      <w:r w:rsidRPr="00805FB9">
        <w:rPr>
          <w:sz w:val="24"/>
          <w:szCs w:val="24"/>
          <w:lang w:val="en-US" w:eastAsia="ru-RU"/>
        </w:rPr>
        <w:t>analytic_val</w:t>
      </w:r>
      <w:proofErr w:type="spellEnd"/>
      <w:r w:rsidRPr="00805FB9">
        <w:rPr>
          <w:sz w:val="24"/>
          <w:szCs w:val="24"/>
          <w:lang w:val="en-US" w:eastAsia="ru-RU"/>
        </w:rPr>
        <w:t xml:space="preserve"> &lt;&lt; "\n\n";</w:t>
      </w:r>
    </w:p>
    <w:p w14:paraId="77846988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2DD18137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cout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eastAsia="ru-RU"/>
        </w:rPr>
        <w:t>&lt;&lt; "</w:t>
      </w:r>
      <w:proofErr w:type="gramEnd"/>
      <w:r w:rsidRPr="00805FB9">
        <w:rPr>
          <w:sz w:val="24"/>
          <w:szCs w:val="24"/>
          <w:lang w:eastAsia="ru-RU"/>
        </w:rPr>
        <w:t>\</w:t>
      </w:r>
      <w:proofErr w:type="spellStart"/>
      <w:r w:rsidRPr="00805FB9">
        <w:rPr>
          <w:sz w:val="24"/>
          <w:szCs w:val="24"/>
          <w:lang w:eastAsia="ru-RU"/>
        </w:rPr>
        <w:t>nЗначение</w:t>
      </w:r>
      <w:proofErr w:type="spellEnd"/>
      <w:r w:rsidRPr="00805FB9">
        <w:rPr>
          <w:sz w:val="24"/>
          <w:szCs w:val="24"/>
          <w:lang w:eastAsia="ru-RU"/>
        </w:rPr>
        <w:t xml:space="preserve"> ряда (C++):   " &lt;&lt; </w:t>
      </w:r>
      <w:proofErr w:type="spellStart"/>
      <w:r w:rsidRPr="00805FB9">
        <w:rPr>
          <w:sz w:val="24"/>
          <w:szCs w:val="24"/>
          <w:lang w:eastAsia="ru-RU"/>
        </w:rPr>
        <w:t>cpp_val</w:t>
      </w:r>
      <w:proofErr w:type="spellEnd"/>
      <w:r w:rsidRPr="00805FB9">
        <w:rPr>
          <w:sz w:val="24"/>
          <w:szCs w:val="24"/>
          <w:lang w:eastAsia="ru-RU"/>
        </w:rPr>
        <w:t>;</w:t>
      </w:r>
    </w:p>
    <w:p w14:paraId="5956E9BB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cout</w:t>
      </w:r>
      <w:proofErr w:type="spellEnd"/>
      <w:r w:rsidRPr="00805FB9">
        <w:rPr>
          <w:sz w:val="24"/>
          <w:szCs w:val="24"/>
          <w:lang w:eastAsia="ru-RU"/>
        </w:rPr>
        <w:t xml:space="preserve"> </w:t>
      </w:r>
      <w:proofErr w:type="gramStart"/>
      <w:r w:rsidRPr="00805FB9">
        <w:rPr>
          <w:sz w:val="24"/>
          <w:szCs w:val="24"/>
          <w:lang w:eastAsia="ru-RU"/>
        </w:rPr>
        <w:t>&lt;&lt; "</w:t>
      </w:r>
      <w:proofErr w:type="gramEnd"/>
      <w:r w:rsidRPr="00805FB9">
        <w:rPr>
          <w:sz w:val="24"/>
          <w:szCs w:val="24"/>
          <w:lang w:eastAsia="ru-RU"/>
        </w:rPr>
        <w:t>\</w:t>
      </w:r>
      <w:proofErr w:type="spellStart"/>
      <w:r w:rsidRPr="00805FB9">
        <w:rPr>
          <w:sz w:val="24"/>
          <w:szCs w:val="24"/>
          <w:lang w:eastAsia="ru-RU"/>
        </w:rPr>
        <w:t>nЗначение</w:t>
      </w:r>
      <w:proofErr w:type="spellEnd"/>
      <w:r w:rsidRPr="00805FB9">
        <w:rPr>
          <w:sz w:val="24"/>
          <w:szCs w:val="24"/>
          <w:lang w:eastAsia="ru-RU"/>
        </w:rPr>
        <w:t xml:space="preserve"> ряда (ASM):   " &lt;&lt; </w:t>
      </w:r>
      <w:proofErr w:type="spellStart"/>
      <w:r w:rsidRPr="00805FB9">
        <w:rPr>
          <w:sz w:val="24"/>
          <w:szCs w:val="24"/>
          <w:lang w:eastAsia="ru-RU"/>
        </w:rPr>
        <w:t>asm_val</w:t>
      </w:r>
      <w:proofErr w:type="spellEnd"/>
      <w:r w:rsidRPr="00805FB9">
        <w:rPr>
          <w:sz w:val="24"/>
          <w:szCs w:val="24"/>
          <w:lang w:eastAsia="ru-RU"/>
        </w:rPr>
        <w:t>;</w:t>
      </w:r>
    </w:p>
    <w:p w14:paraId="76518119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</w:p>
    <w:p w14:paraId="2FD297F1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val="en-US" w:eastAsia="ru-RU"/>
        </w:rPr>
        <w:t>cout</w:t>
      </w:r>
      <w:proofErr w:type="spellEnd"/>
      <w:r w:rsidRPr="00805FB9">
        <w:rPr>
          <w:sz w:val="24"/>
          <w:szCs w:val="24"/>
          <w:lang w:val="en-US" w:eastAsia="ru-RU"/>
        </w:rPr>
        <w:t xml:space="preserve"> &lt;&lt; "\n</w:t>
      </w:r>
      <w:r w:rsidRPr="00805FB9">
        <w:rPr>
          <w:sz w:val="24"/>
          <w:szCs w:val="24"/>
          <w:lang w:eastAsia="ru-RU"/>
        </w:rPr>
        <w:t>Погрешность</w:t>
      </w:r>
      <w:r w:rsidRPr="00805FB9">
        <w:rPr>
          <w:sz w:val="24"/>
          <w:szCs w:val="24"/>
          <w:lang w:val="en-US" w:eastAsia="ru-RU"/>
        </w:rPr>
        <w:t xml:space="preserve"> |</w:t>
      </w:r>
      <w:r w:rsidRPr="00805FB9">
        <w:rPr>
          <w:sz w:val="24"/>
          <w:szCs w:val="24"/>
          <w:lang w:eastAsia="ru-RU"/>
        </w:rPr>
        <w:t>Аналитическое</w:t>
      </w:r>
      <w:r w:rsidRPr="00805FB9">
        <w:rPr>
          <w:sz w:val="24"/>
          <w:szCs w:val="24"/>
          <w:lang w:val="en-US" w:eastAsia="ru-RU"/>
        </w:rPr>
        <w:t xml:space="preserve"> - C++|: "</w:t>
      </w:r>
    </w:p>
    <w:p w14:paraId="3D1BB5C5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&lt;&lt; scientific &lt;&lt;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setprecision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6) &lt;&lt; </w:t>
      </w:r>
      <w:proofErr w:type="spellStart"/>
      <w:r w:rsidRPr="00805FB9">
        <w:rPr>
          <w:sz w:val="24"/>
          <w:szCs w:val="24"/>
          <w:lang w:val="en-US" w:eastAsia="ru-RU"/>
        </w:rPr>
        <w:t>error_cpp</w:t>
      </w:r>
      <w:proofErr w:type="spellEnd"/>
      <w:r w:rsidRPr="00805FB9">
        <w:rPr>
          <w:sz w:val="24"/>
          <w:szCs w:val="24"/>
          <w:lang w:val="en-US" w:eastAsia="ru-RU"/>
        </w:rPr>
        <w:t xml:space="preserve"> &lt;&lt; </w:t>
      </w:r>
      <w:proofErr w:type="spellStart"/>
      <w:r w:rsidRPr="00805FB9">
        <w:rPr>
          <w:sz w:val="24"/>
          <w:szCs w:val="24"/>
          <w:lang w:val="en-US" w:eastAsia="ru-RU"/>
        </w:rPr>
        <w:t>endl</w:t>
      </w:r>
      <w:proofErr w:type="spellEnd"/>
      <w:r w:rsidRPr="00805FB9">
        <w:rPr>
          <w:sz w:val="24"/>
          <w:szCs w:val="24"/>
          <w:lang w:val="en-US" w:eastAsia="ru-RU"/>
        </w:rPr>
        <w:t>;</w:t>
      </w:r>
    </w:p>
    <w:p w14:paraId="6B190966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</w:t>
      </w:r>
      <w:proofErr w:type="spellStart"/>
      <w:r w:rsidRPr="00805FB9">
        <w:rPr>
          <w:sz w:val="24"/>
          <w:szCs w:val="24"/>
          <w:lang w:val="en-US" w:eastAsia="ru-RU"/>
        </w:rPr>
        <w:t>cout</w:t>
      </w:r>
      <w:proofErr w:type="spellEnd"/>
      <w:r w:rsidRPr="00805FB9">
        <w:rPr>
          <w:sz w:val="24"/>
          <w:szCs w:val="24"/>
          <w:lang w:val="en-US" w:eastAsia="ru-RU"/>
        </w:rPr>
        <w:t xml:space="preserve"> &lt;&lt; "\n</w:t>
      </w:r>
      <w:r w:rsidRPr="00805FB9">
        <w:rPr>
          <w:sz w:val="24"/>
          <w:szCs w:val="24"/>
          <w:lang w:eastAsia="ru-RU"/>
        </w:rPr>
        <w:t>Погрешность</w:t>
      </w:r>
      <w:r w:rsidRPr="00805FB9">
        <w:rPr>
          <w:sz w:val="24"/>
          <w:szCs w:val="24"/>
          <w:lang w:val="en-US" w:eastAsia="ru-RU"/>
        </w:rPr>
        <w:t xml:space="preserve"> |</w:t>
      </w:r>
      <w:r w:rsidRPr="00805FB9">
        <w:rPr>
          <w:sz w:val="24"/>
          <w:szCs w:val="24"/>
          <w:lang w:eastAsia="ru-RU"/>
        </w:rPr>
        <w:t>Аналитическое</w:t>
      </w:r>
      <w:r w:rsidRPr="00805FB9">
        <w:rPr>
          <w:sz w:val="24"/>
          <w:szCs w:val="24"/>
          <w:lang w:val="en-US" w:eastAsia="ru-RU"/>
        </w:rPr>
        <w:t xml:space="preserve"> - ASM|: "</w:t>
      </w:r>
    </w:p>
    <w:p w14:paraId="3A8A8F28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  <w:r w:rsidRPr="00805FB9">
        <w:rPr>
          <w:sz w:val="24"/>
          <w:szCs w:val="24"/>
          <w:lang w:val="en-US" w:eastAsia="ru-RU"/>
        </w:rPr>
        <w:t xml:space="preserve">        &lt;&lt; scientific &lt;&lt; </w:t>
      </w:r>
      <w:proofErr w:type="spellStart"/>
      <w:proofErr w:type="gramStart"/>
      <w:r w:rsidRPr="00805FB9">
        <w:rPr>
          <w:sz w:val="24"/>
          <w:szCs w:val="24"/>
          <w:lang w:val="en-US" w:eastAsia="ru-RU"/>
        </w:rPr>
        <w:t>setprecision</w:t>
      </w:r>
      <w:proofErr w:type="spellEnd"/>
      <w:r w:rsidRPr="00805FB9">
        <w:rPr>
          <w:sz w:val="24"/>
          <w:szCs w:val="24"/>
          <w:lang w:val="en-US" w:eastAsia="ru-RU"/>
        </w:rPr>
        <w:t>(</w:t>
      </w:r>
      <w:proofErr w:type="gramEnd"/>
      <w:r w:rsidRPr="00805FB9">
        <w:rPr>
          <w:sz w:val="24"/>
          <w:szCs w:val="24"/>
          <w:lang w:val="en-US" w:eastAsia="ru-RU"/>
        </w:rPr>
        <w:t xml:space="preserve">6) &lt;&lt; </w:t>
      </w:r>
      <w:proofErr w:type="spellStart"/>
      <w:r w:rsidRPr="00805FB9">
        <w:rPr>
          <w:sz w:val="24"/>
          <w:szCs w:val="24"/>
          <w:lang w:val="en-US" w:eastAsia="ru-RU"/>
        </w:rPr>
        <w:t>error_asm</w:t>
      </w:r>
      <w:proofErr w:type="spellEnd"/>
      <w:r w:rsidRPr="00805FB9">
        <w:rPr>
          <w:sz w:val="24"/>
          <w:szCs w:val="24"/>
          <w:lang w:val="en-US" w:eastAsia="ru-RU"/>
        </w:rPr>
        <w:t xml:space="preserve"> &lt;&lt; </w:t>
      </w:r>
      <w:proofErr w:type="spellStart"/>
      <w:r w:rsidRPr="00805FB9">
        <w:rPr>
          <w:sz w:val="24"/>
          <w:szCs w:val="24"/>
          <w:lang w:val="en-US" w:eastAsia="ru-RU"/>
        </w:rPr>
        <w:t>endl</w:t>
      </w:r>
      <w:proofErr w:type="spellEnd"/>
      <w:r w:rsidRPr="00805FB9">
        <w:rPr>
          <w:sz w:val="24"/>
          <w:szCs w:val="24"/>
          <w:lang w:val="en-US" w:eastAsia="ru-RU"/>
        </w:rPr>
        <w:t>;</w:t>
      </w:r>
    </w:p>
    <w:p w14:paraId="70A2CA2B" w14:textId="77777777" w:rsidR="00805FB9" w:rsidRPr="00805FB9" w:rsidRDefault="00805FB9" w:rsidP="00805FB9">
      <w:pPr>
        <w:pStyle w:val="a6"/>
        <w:rPr>
          <w:sz w:val="24"/>
          <w:szCs w:val="24"/>
          <w:lang w:val="en-US" w:eastAsia="ru-RU"/>
        </w:rPr>
      </w:pPr>
    </w:p>
    <w:p w14:paraId="3032CF41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val="en-US"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system</w:t>
      </w:r>
      <w:proofErr w:type="spellEnd"/>
      <w:r w:rsidRPr="00805FB9">
        <w:rPr>
          <w:sz w:val="24"/>
          <w:szCs w:val="24"/>
          <w:lang w:eastAsia="ru-RU"/>
        </w:rPr>
        <w:t>("</w:t>
      </w:r>
      <w:proofErr w:type="spellStart"/>
      <w:r w:rsidRPr="00805FB9">
        <w:rPr>
          <w:sz w:val="24"/>
          <w:szCs w:val="24"/>
          <w:lang w:eastAsia="ru-RU"/>
        </w:rPr>
        <w:t>pause</w:t>
      </w:r>
      <w:proofErr w:type="spellEnd"/>
      <w:r w:rsidRPr="00805FB9">
        <w:rPr>
          <w:sz w:val="24"/>
          <w:szCs w:val="24"/>
          <w:lang w:eastAsia="ru-RU"/>
        </w:rPr>
        <w:t>");</w:t>
      </w:r>
    </w:p>
    <w:p w14:paraId="2845BF5D" w14:textId="77777777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 xml:space="preserve">    </w:t>
      </w:r>
      <w:proofErr w:type="spellStart"/>
      <w:r w:rsidRPr="00805FB9">
        <w:rPr>
          <w:sz w:val="24"/>
          <w:szCs w:val="24"/>
          <w:lang w:eastAsia="ru-RU"/>
        </w:rPr>
        <w:t>return</w:t>
      </w:r>
      <w:proofErr w:type="spellEnd"/>
      <w:r w:rsidRPr="00805FB9">
        <w:rPr>
          <w:sz w:val="24"/>
          <w:szCs w:val="24"/>
          <w:lang w:eastAsia="ru-RU"/>
        </w:rPr>
        <w:t xml:space="preserve"> 0;</w:t>
      </w:r>
    </w:p>
    <w:p w14:paraId="12A9F19E" w14:textId="16CB28F5" w:rsidR="00805FB9" w:rsidRPr="00805FB9" w:rsidRDefault="00805FB9" w:rsidP="00805FB9">
      <w:pPr>
        <w:pStyle w:val="a6"/>
        <w:rPr>
          <w:sz w:val="24"/>
          <w:szCs w:val="24"/>
          <w:lang w:eastAsia="ru-RU"/>
        </w:rPr>
      </w:pPr>
      <w:r w:rsidRPr="00805FB9">
        <w:rPr>
          <w:sz w:val="24"/>
          <w:szCs w:val="24"/>
          <w:lang w:eastAsia="ru-RU"/>
        </w:rPr>
        <w:t>}</w:t>
      </w:r>
    </w:p>
    <w:bookmarkEnd w:id="95"/>
    <w:p w14:paraId="16259CD4" w14:textId="77777777" w:rsidR="00B61296" w:rsidRPr="00B61296" w:rsidRDefault="00B61296" w:rsidP="00B61296">
      <w:pPr>
        <w:pStyle w:val="a6"/>
        <w:rPr>
          <w:lang w:eastAsia="ru-RU"/>
        </w:rPr>
      </w:pPr>
    </w:p>
    <w:p w14:paraId="3BFE2FA8" w14:textId="77777777" w:rsidR="00E20606" w:rsidRPr="00D72410" w:rsidRDefault="00E20606" w:rsidP="00B61296">
      <w:pPr>
        <w:pStyle w:val="afc"/>
        <w:jc w:val="left"/>
      </w:pPr>
    </w:p>
    <w:sectPr w:rsidR="00E20606" w:rsidRPr="00D72410" w:rsidSect="009A02E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D7A0B0" w14:textId="77777777" w:rsidR="002D0F7C" w:rsidRDefault="002D0F7C" w:rsidP="00060B11">
      <w:r>
        <w:separator/>
      </w:r>
    </w:p>
  </w:endnote>
  <w:endnote w:type="continuationSeparator" w:id="0">
    <w:p w14:paraId="34C35632" w14:textId="77777777" w:rsidR="002D0F7C" w:rsidRDefault="002D0F7C" w:rsidP="00060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C2F32F" w14:textId="77777777" w:rsidR="00902F62" w:rsidRPr="00060B11" w:rsidRDefault="00902F62">
    <w:pPr>
      <w:pStyle w:val="afd"/>
      <w:jc w:val="center"/>
      <w:rPr>
        <w:sz w:val="28"/>
        <w:szCs w:val="28"/>
      </w:rPr>
    </w:pPr>
    <w:r w:rsidRPr="00060B11">
      <w:rPr>
        <w:sz w:val="28"/>
        <w:szCs w:val="28"/>
      </w:rPr>
      <w:fldChar w:fldCharType="begin"/>
    </w:r>
    <w:r w:rsidRPr="00060B11">
      <w:rPr>
        <w:sz w:val="28"/>
        <w:szCs w:val="28"/>
      </w:rPr>
      <w:instrText>PAGE   \* MERGEFORMAT</w:instrText>
    </w:r>
    <w:r w:rsidRPr="00060B11">
      <w:rPr>
        <w:sz w:val="28"/>
        <w:szCs w:val="28"/>
      </w:rPr>
      <w:fldChar w:fldCharType="separate"/>
    </w:r>
    <w:r>
      <w:rPr>
        <w:noProof/>
        <w:sz w:val="28"/>
        <w:szCs w:val="28"/>
      </w:rPr>
      <w:t>14</w:t>
    </w:r>
    <w:r w:rsidRPr="00060B11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F578C4" w14:textId="77777777" w:rsidR="002D0F7C" w:rsidRDefault="002D0F7C" w:rsidP="00060B11">
      <w:r>
        <w:separator/>
      </w:r>
    </w:p>
  </w:footnote>
  <w:footnote w:type="continuationSeparator" w:id="0">
    <w:p w14:paraId="13D85410" w14:textId="77777777" w:rsidR="002D0F7C" w:rsidRDefault="002D0F7C" w:rsidP="00060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9DE93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80218E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B545E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EA2E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392896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7ABB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3A76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C26B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1CC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9A65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  <w:b w:val="0"/>
        <w:i w:val="0"/>
        <w:sz w:val="28"/>
        <w:szCs w:val="28"/>
        <w:lang w:val="en-US"/>
      </w:rPr>
    </w:lvl>
  </w:abstractNum>
  <w:abstractNum w:abstractNumId="1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</w:abstractNum>
  <w:abstractNum w:abstractNumId="12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0000000B"/>
    <w:multiLevelType w:val="singleLevel"/>
    <w:tmpl w:val="0000000B"/>
    <w:name w:val="WW8Num11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</w:abstractNum>
  <w:abstractNum w:abstractNumId="17" w15:restartNumberingAfterBreak="0">
    <w:nsid w:val="14680DFB"/>
    <w:multiLevelType w:val="hybridMultilevel"/>
    <w:tmpl w:val="20384CC8"/>
    <w:lvl w:ilvl="0" w:tplc="8CECC5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14CD3A82"/>
    <w:multiLevelType w:val="hybridMultilevel"/>
    <w:tmpl w:val="CE38C7D4"/>
    <w:lvl w:ilvl="0" w:tplc="AC3CEAF4">
      <w:start w:val="1"/>
      <w:numFmt w:val="decimal"/>
      <w:lvlText w:val="%1)"/>
      <w:lvlJc w:val="left"/>
      <w:pPr>
        <w:ind w:left="3621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5D534B"/>
    <w:multiLevelType w:val="multilevel"/>
    <w:tmpl w:val="B538CCB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295E3D22"/>
    <w:multiLevelType w:val="hybridMultilevel"/>
    <w:tmpl w:val="11762B22"/>
    <w:lvl w:ilvl="0" w:tplc="3BA46B4E">
      <w:start w:val="1"/>
      <w:numFmt w:val="decimal"/>
      <w:pStyle w:val="1"/>
      <w:lvlText w:val="%1"/>
      <w:lvlJc w:val="left"/>
      <w:pPr>
        <w:tabs>
          <w:tab w:val="num" w:pos="927"/>
        </w:tabs>
        <w:ind w:left="927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BC41652"/>
    <w:multiLevelType w:val="hybridMultilevel"/>
    <w:tmpl w:val="6A0A9BCE"/>
    <w:lvl w:ilvl="0" w:tplc="F7344264">
      <w:start w:val="1"/>
      <w:numFmt w:val="decimal"/>
      <w:pStyle w:val="a"/>
      <w:lvlText w:val="%1)"/>
      <w:lvlJc w:val="left"/>
      <w:pPr>
        <w:ind w:left="1069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531A7B"/>
    <w:multiLevelType w:val="hybridMultilevel"/>
    <w:tmpl w:val="4EC8D192"/>
    <w:lvl w:ilvl="0" w:tplc="4AC8738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BEE1DDC"/>
    <w:multiLevelType w:val="multilevel"/>
    <w:tmpl w:val="45A07E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0"/>
  </w:num>
  <w:num w:numId="2">
    <w:abstractNumId w:val="21"/>
  </w:num>
  <w:num w:numId="3">
    <w:abstractNumId w:val="21"/>
    <w:lvlOverride w:ilvl="0">
      <w:startOverride w:val="1"/>
    </w:lvlOverride>
  </w:num>
  <w:num w:numId="4">
    <w:abstractNumId w:val="21"/>
    <w:lvlOverride w:ilvl="0">
      <w:startOverride w:val="1"/>
    </w:lvlOverride>
  </w:num>
  <w:num w:numId="5">
    <w:abstractNumId w:val="22"/>
  </w:num>
  <w:num w:numId="6">
    <w:abstractNumId w:val="21"/>
    <w:lvlOverride w:ilvl="0">
      <w:startOverride w:val="1"/>
    </w:lvlOverride>
  </w:num>
  <w:num w:numId="7">
    <w:abstractNumId w:val="11"/>
  </w:num>
  <w:num w:numId="8">
    <w:abstractNumId w:val="14"/>
  </w:num>
  <w:num w:numId="9">
    <w:abstractNumId w:val="15"/>
  </w:num>
  <w:num w:numId="10">
    <w:abstractNumId w:val="12"/>
  </w:num>
  <w:num w:numId="11">
    <w:abstractNumId w:val="23"/>
  </w:num>
  <w:num w:numId="12">
    <w:abstractNumId w:val="16"/>
  </w:num>
  <w:num w:numId="13">
    <w:abstractNumId w:val="19"/>
  </w:num>
  <w:num w:numId="14">
    <w:abstractNumId w:val="17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18"/>
  </w:num>
  <w:num w:numId="26">
    <w:abstractNumId w:val="18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95"/>
    <w:rsid w:val="00000DCF"/>
    <w:rsid w:val="000014B0"/>
    <w:rsid w:val="00012D04"/>
    <w:rsid w:val="0001398C"/>
    <w:rsid w:val="000328D1"/>
    <w:rsid w:val="000408BA"/>
    <w:rsid w:val="000427C5"/>
    <w:rsid w:val="000445BB"/>
    <w:rsid w:val="000477D8"/>
    <w:rsid w:val="00056A7B"/>
    <w:rsid w:val="00057BE6"/>
    <w:rsid w:val="00060B11"/>
    <w:rsid w:val="00075BC2"/>
    <w:rsid w:val="000834E7"/>
    <w:rsid w:val="000837D5"/>
    <w:rsid w:val="00092C67"/>
    <w:rsid w:val="00096829"/>
    <w:rsid w:val="000A60B4"/>
    <w:rsid w:val="000B4435"/>
    <w:rsid w:val="000C7B16"/>
    <w:rsid w:val="000D4732"/>
    <w:rsid w:val="000D6328"/>
    <w:rsid w:val="000F259D"/>
    <w:rsid w:val="001105DD"/>
    <w:rsid w:val="00111087"/>
    <w:rsid w:val="0011154E"/>
    <w:rsid w:val="0012225B"/>
    <w:rsid w:val="00125240"/>
    <w:rsid w:val="00140575"/>
    <w:rsid w:val="00143DC7"/>
    <w:rsid w:val="00147D39"/>
    <w:rsid w:val="00154845"/>
    <w:rsid w:val="001548D2"/>
    <w:rsid w:val="0015695B"/>
    <w:rsid w:val="00170278"/>
    <w:rsid w:val="00192F18"/>
    <w:rsid w:val="001B03E8"/>
    <w:rsid w:val="001B75DC"/>
    <w:rsid w:val="001C250B"/>
    <w:rsid w:val="001D6982"/>
    <w:rsid w:val="001E109C"/>
    <w:rsid w:val="001F0DC2"/>
    <w:rsid w:val="001F67B1"/>
    <w:rsid w:val="00211164"/>
    <w:rsid w:val="00220F3A"/>
    <w:rsid w:val="00221D13"/>
    <w:rsid w:val="002229DA"/>
    <w:rsid w:val="00225F2C"/>
    <w:rsid w:val="0022713E"/>
    <w:rsid w:val="0023287B"/>
    <w:rsid w:val="00235CF5"/>
    <w:rsid w:val="002372E6"/>
    <w:rsid w:val="00254043"/>
    <w:rsid w:val="002541D9"/>
    <w:rsid w:val="0026197A"/>
    <w:rsid w:val="00263DAC"/>
    <w:rsid w:val="00265422"/>
    <w:rsid w:val="00266957"/>
    <w:rsid w:val="0027100D"/>
    <w:rsid w:val="00281879"/>
    <w:rsid w:val="00283365"/>
    <w:rsid w:val="00290104"/>
    <w:rsid w:val="00290E09"/>
    <w:rsid w:val="002965AD"/>
    <w:rsid w:val="002A3CAA"/>
    <w:rsid w:val="002A59D2"/>
    <w:rsid w:val="002A5FC5"/>
    <w:rsid w:val="002B3FF2"/>
    <w:rsid w:val="002B43F5"/>
    <w:rsid w:val="002C5A15"/>
    <w:rsid w:val="002D0F7C"/>
    <w:rsid w:val="002D3D48"/>
    <w:rsid w:val="003048A7"/>
    <w:rsid w:val="00311160"/>
    <w:rsid w:val="003163AB"/>
    <w:rsid w:val="00320B35"/>
    <w:rsid w:val="003234EB"/>
    <w:rsid w:val="00324C8B"/>
    <w:rsid w:val="00331F17"/>
    <w:rsid w:val="00341253"/>
    <w:rsid w:val="00346F65"/>
    <w:rsid w:val="0036511F"/>
    <w:rsid w:val="00370473"/>
    <w:rsid w:val="00377E6F"/>
    <w:rsid w:val="00390A45"/>
    <w:rsid w:val="003A4831"/>
    <w:rsid w:val="003B67EF"/>
    <w:rsid w:val="003C19F8"/>
    <w:rsid w:val="003D1717"/>
    <w:rsid w:val="003D42BB"/>
    <w:rsid w:val="003D626D"/>
    <w:rsid w:val="003E3137"/>
    <w:rsid w:val="003F0188"/>
    <w:rsid w:val="003F227A"/>
    <w:rsid w:val="004048EA"/>
    <w:rsid w:val="00420960"/>
    <w:rsid w:val="00434107"/>
    <w:rsid w:val="00434CEA"/>
    <w:rsid w:val="00445A81"/>
    <w:rsid w:val="00445BAC"/>
    <w:rsid w:val="00446196"/>
    <w:rsid w:val="00453903"/>
    <w:rsid w:val="004564F8"/>
    <w:rsid w:val="00464623"/>
    <w:rsid w:val="00465372"/>
    <w:rsid w:val="00472D35"/>
    <w:rsid w:val="00474693"/>
    <w:rsid w:val="00474979"/>
    <w:rsid w:val="004764F8"/>
    <w:rsid w:val="0047686C"/>
    <w:rsid w:val="00481927"/>
    <w:rsid w:val="00484DE5"/>
    <w:rsid w:val="00486547"/>
    <w:rsid w:val="00491A0F"/>
    <w:rsid w:val="00495D4E"/>
    <w:rsid w:val="00496B9A"/>
    <w:rsid w:val="004A42C8"/>
    <w:rsid w:val="004A64CB"/>
    <w:rsid w:val="004B0388"/>
    <w:rsid w:val="004B0562"/>
    <w:rsid w:val="004C39E7"/>
    <w:rsid w:val="004D0F8B"/>
    <w:rsid w:val="004D2BB0"/>
    <w:rsid w:val="004D6C2A"/>
    <w:rsid w:val="00500FF6"/>
    <w:rsid w:val="005054D0"/>
    <w:rsid w:val="00505C89"/>
    <w:rsid w:val="00515A6F"/>
    <w:rsid w:val="0052629B"/>
    <w:rsid w:val="00533DD2"/>
    <w:rsid w:val="00574C7E"/>
    <w:rsid w:val="0057749B"/>
    <w:rsid w:val="00581AF0"/>
    <w:rsid w:val="00583B13"/>
    <w:rsid w:val="0059503C"/>
    <w:rsid w:val="005952A9"/>
    <w:rsid w:val="005976A2"/>
    <w:rsid w:val="005A1AA0"/>
    <w:rsid w:val="005F2F93"/>
    <w:rsid w:val="00616DC8"/>
    <w:rsid w:val="00617E95"/>
    <w:rsid w:val="00625479"/>
    <w:rsid w:val="00631629"/>
    <w:rsid w:val="00634532"/>
    <w:rsid w:val="0064044F"/>
    <w:rsid w:val="00643800"/>
    <w:rsid w:val="00644C0A"/>
    <w:rsid w:val="006507CE"/>
    <w:rsid w:val="006518E9"/>
    <w:rsid w:val="00670395"/>
    <w:rsid w:val="00677D73"/>
    <w:rsid w:val="00680420"/>
    <w:rsid w:val="006858F9"/>
    <w:rsid w:val="00686722"/>
    <w:rsid w:val="006A7EA0"/>
    <w:rsid w:val="006B66CD"/>
    <w:rsid w:val="006B6A98"/>
    <w:rsid w:val="006C31AD"/>
    <w:rsid w:val="006C3DFE"/>
    <w:rsid w:val="006D0C89"/>
    <w:rsid w:val="006D47BD"/>
    <w:rsid w:val="006D4DC7"/>
    <w:rsid w:val="006D79DE"/>
    <w:rsid w:val="006E1B8C"/>
    <w:rsid w:val="006F026A"/>
    <w:rsid w:val="006F2EAF"/>
    <w:rsid w:val="006F7D03"/>
    <w:rsid w:val="007045BF"/>
    <w:rsid w:val="00710084"/>
    <w:rsid w:val="00715752"/>
    <w:rsid w:val="007228E3"/>
    <w:rsid w:val="00732EEA"/>
    <w:rsid w:val="007330BE"/>
    <w:rsid w:val="00740592"/>
    <w:rsid w:val="00754E2F"/>
    <w:rsid w:val="0076530F"/>
    <w:rsid w:val="0077164C"/>
    <w:rsid w:val="00781A49"/>
    <w:rsid w:val="00781D30"/>
    <w:rsid w:val="007972CC"/>
    <w:rsid w:val="007A33A4"/>
    <w:rsid w:val="007A58AF"/>
    <w:rsid w:val="007B23D4"/>
    <w:rsid w:val="007B5242"/>
    <w:rsid w:val="007C799C"/>
    <w:rsid w:val="007D58B0"/>
    <w:rsid w:val="007E5D83"/>
    <w:rsid w:val="00803498"/>
    <w:rsid w:val="00805D8A"/>
    <w:rsid w:val="00805FB9"/>
    <w:rsid w:val="008106DE"/>
    <w:rsid w:val="00814769"/>
    <w:rsid w:val="00820178"/>
    <w:rsid w:val="00822559"/>
    <w:rsid w:val="008265AF"/>
    <w:rsid w:val="008307A5"/>
    <w:rsid w:val="0083729B"/>
    <w:rsid w:val="00843C2B"/>
    <w:rsid w:val="008536CD"/>
    <w:rsid w:val="00855AFD"/>
    <w:rsid w:val="00861B09"/>
    <w:rsid w:val="0087260E"/>
    <w:rsid w:val="00873ACD"/>
    <w:rsid w:val="00892419"/>
    <w:rsid w:val="00896BD7"/>
    <w:rsid w:val="008A43D5"/>
    <w:rsid w:val="008A627C"/>
    <w:rsid w:val="008B486E"/>
    <w:rsid w:val="008B6A37"/>
    <w:rsid w:val="008E0A5B"/>
    <w:rsid w:val="008E2406"/>
    <w:rsid w:val="008F207E"/>
    <w:rsid w:val="008F2AA0"/>
    <w:rsid w:val="008F5358"/>
    <w:rsid w:val="008F5D1C"/>
    <w:rsid w:val="008F5FAC"/>
    <w:rsid w:val="00902F62"/>
    <w:rsid w:val="009070D4"/>
    <w:rsid w:val="009365E0"/>
    <w:rsid w:val="00943185"/>
    <w:rsid w:val="00963736"/>
    <w:rsid w:val="0097231B"/>
    <w:rsid w:val="00973A64"/>
    <w:rsid w:val="00976AA9"/>
    <w:rsid w:val="009802CA"/>
    <w:rsid w:val="0099537E"/>
    <w:rsid w:val="009A02E4"/>
    <w:rsid w:val="009B3482"/>
    <w:rsid w:val="009B7D56"/>
    <w:rsid w:val="009C5F7B"/>
    <w:rsid w:val="009E1F7D"/>
    <w:rsid w:val="009E4A31"/>
    <w:rsid w:val="009E60B7"/>
    <w:rsid w:val="009E7AF3"/>
    <w:rsid w:val="00A153F5"/>
    <w:rsid w:val="00A22024"/>
    <w:rsid w:val="00A32BC5"/>
    <w:rsid w:val="00A460E9"/>
    <w:rsid w:val="00A51DA0"/>
    <w:rsid w:val="00A521AE"/>
    <w:rsid w:val="00A7160E"/>
    <w:rsid w:val="00A7320B"/>
    <w:rsid w:val="00A80D88"/>
    <w:rsid w:val="00A8306A"/>
    <w:rsid w:val="00A91CC5"/>
    <w:rsid w:val="00AB2CCB"/>
    <w:rsid w:val="00AB56D4"/>
    <w:rsid w:val="00AB5800"/>
    <w:rsid w:val="00AC5AB1"/>
    <w:rsid w:val="00AD6455"/>
    <w:rsid w:val="00AE7B30"/>
    <w:rsid w:val="00B00284"/>
    <w:rsid w:val="00B04093"/>
    <w:rsid w:val="00B10076"/>
    <w:rsid w:val="00B116C1"/>
    <w:rsid w:val="00B12385"/>
    <w:rsid w:val="00B12902"/>
    <w:rsid w:val="00B141CE"/>
    <w:rsid w:val="00B23898"/>
    <w:rsid w:val="00B47588"/>
    <w:rsid w:val="00B61296"/>
    <w:rsid w:val="00B67AA9"/>
    <w:rsid w:val="00B702A9"/>
    <w:rsid w:val="00B70F43"/>
    <w:rsid w:val="00B75AA3"/>
    <w:rsid w:val="00B9137F"/>
    <w:rsid w:val="00BA0A15"/>
    <w:rsid w:val="00BB7D20"/>
    <w:rsid w:val="00BD40CD"/>
    <w:rsid w:val="00BD5ED2"/>
    <w:rsid w:val="00BF167A"/>
    <w:rsid w:val="00BF180B"/>
    <w:rsid w:val="00BF5427"/>
    <w:rsid w:val="00BF7FD1"/>
    <w:rsid w:val="00C10AAE"/>
    <w:rsid w:val="00C152FE"/>
    <w:rsid w:val="00C16DE4"/>
    <w:rsid w:val="00C4140C"/>
    <w:rsid w:val="00C67AD7"/>
    <w:rsid w:val="00C71DCA"/>
    <w:rsid w:val="00C72138"/>
    <w:rsid w:val="00C77F41"/>
    <w:rsid w:val="00C87A3C"/>
    <w:rsid w:val="00C93483"/>
    <w:rsid w:val="00CA358A"/>
    <w:rsid w:val="00CA37A8"/>
    <w:rsid w:val="00CC05B7"/>
    <w:rsid w:val="00CD7550"/>
    <w:rsid w:val="00CE58E3"/>
    <w:rsid w:val="00CF03BC"/>
    <w:rsid w:val="00CF68BB"/>
    <w:rsid w:val="00D00A4A"/>
    <w:rsid w:val="00D0643F"/>
    <w:rsid w:val="00D10735"/>
    <w:rsid w:val="00D13247"/>
    <w:rsid w:val="00D1384B"/>
    <w:rsid w:val="00D20554"/>
    <w:rsid w:val="00D22A79"/>
    <w:rsid w:val="00D22E6C"/>
    <w:rsid w:val="00D31D15"/>
    <w:rsid w:val="00D32272"/>
    <w:rsid w:val="00D33BD3"/>
    <w:rsid w:val="00D3643C"/>
    <w:rsid w:val="00D422C1"/>
    <w:rsid w:val="00D513E5"/>
    <w:rsid w:val="00D5619F"/>
    <w:rsid w:val="00D669E0"/>
    <w:rsid w:val="00D72410"/>
    <w:rsid w:val="00D72DAB"/>
    <w:rsid w:val="00D775C4"/>
    <w:rsid w:val="00D80C3B"/>
    <w:rsid w:val="00D84DCC"/>
    <w:rsid w:val="00DA3D57"/>
    <w:rsid w:val="00DA6D3F"/>
    <w:rsid w:val="00DB3990"/>
    <w:rsid w:val="00DB4D11"/>
    <w:rsid w:val="00DC0181"/>
    <w:rsid w:val="00DC3D7E"/>
    <w:rsid w:val="00DE3DAC"/>
    <w:rsid w:val="00DE552C"/>
    <w:rsid w:val="00DE6F11"/>
    <w:rsid w:val="00DE7E0B"/>
    <w:rsid w:val="00E01F7B"/>
    <w:rsid w:val="00E1274A"/>
    <w:rsid w:val="00E168AA"/>
    <w:rsid w:val="00E20606"/>
    <w:rsid w:val="00E2702B"/>
    <w:rsid w:val="00E361AD"/>
    <w:rsid w:val="00E365AC"/>
    <w:rsid w:val="00E5424E"/>
    <w:rsid w:val="00E574BF"/>
    <w:rsid w:val="00E5786B"/>
    <w:rsid w:val="00E663DC"/>
    <w:rsid w:val="00E7111C"/>
    <w:rsid w:val="00E83A0A"/>
    <w:rsid w:val="00E96499"/>
    <w:rsid w:val="00E96A2B"/>
    <w:rsid w:val="00EA0AE4"/>
    <w:rsid w:val="00EA1B73"/>
    <w:rsid w:val="00EB69FF"/>
    <w:rsid w:val="00EC168D"/>
    <w:rsid w:val="00EC39A9"/>
    <w:rsid w:val="00EC6ECA"/>
    <w:rsid w:val="00ED03F5"/>
    <w:rsid w:val="00ED1D3C"/>
    <w:rsid w:val="00ED4DC4"/>
    <w:rsid w:val="00EE06FB"/>
    <w:rsid w:val="00EE151D"/>
    <w:rsid w:val="00EF3F53"/>
    <w:rsid w:val="00EF4CC6"/>
    <w:rsid w:val="00F011B2"/>
    <w:rsid w:val="00F02E89"/>
    <w:rsid w:val="00F15349"/>
    <w:rsid w:val="00F15730"/>
    <w:rsid w:val="00F2004E"/>
    <w:rsid w:val="00F21BD3"/>
    <w:rsid w:val="00F22687"/>
    <w:rsid w:val="00F27A2A"/>
    <w:rsid w:val="00F3164C"/>
    <w:rsid w:val="00F355B5"/>
    <w:rsid w:val="00F36ED5"/>
    <w:rsid w:val="00F418CC"/>
    <w:rsid w:val="00F470A9"/>
    <w:rsid w:val="00F50FDF"/>
    <w:rsid w:val="00F5170C"/>
    <w:rsid w:val="00F609A5"/>
    <w:rsid w:val="00F82B45"/>
    <w:rsid w:val="00F83ECE"/>
    <w:rsid w:val="00F924AF"/>
    <w:rsid w:val="00FA40D6"/>
    <w:rsid w:val="00FA4278"/>
    <w:rsid w:val="00FB6F8F"/>
    <w:rsid w:val="00FB77F2"/>
    <w:rsid w:val="00FC433F"/>
    <w:rsid w:val="00FD2ECC"/>
    <w:rsid w:val="00FD51E9"/>
    <w:rsid w:val="00FE37C2"/>
    <w:rsid w:val="00FE50A0"/>
    <w:rsid w:val="00FE69AB"/>
    <w:rsid w:val="00FF3326"/>
    <w:rsid w:val="00FF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850F9D"/>
  <w15:chartTrackingRefBased/>
  <w15:docId w15:val="{9F957DC5-34A9-4D73-9EA4-1FF65280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111087"/>
    <w:pPr>
      <w:widowControl w:val="0"/>
    </w:pPr>
  </w:style>
  <w:style w:type="paragraph" w:styleId="10">
    <w:name w:val="heading 1"/>
    <w:basedOn w:val="a1"/>
    <w:next w:val="a1"/>
    <w:qFormat/>
    <w:rsid w:val="00943185"/>
    <w:pPr>
      <w:keepNext/>
      <w:spacing w:before="240" w:after="60"/>
      <w:ind w:left="567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1"/>
    <w:next w:val="a1"/>
    <w:qFormat/>
    <w:rsid w:val="00DC018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qFormat/>
    <w:rsid w:val="00943185"/>
    <w:pPr>
      <w:keepNext/>
      <w:spacing w:before="240" w:after="240" w:line="360" w:lineRule="auto"/>
      <w:ind w:left="567"/>
      <w:outlineLvl w:val="2"/>
    </w:pPr>
    <w:rPr>
      <w:rFonts w:cs="Arial"/>
      <w:b/>
      <w:bCs/>
      <w:sz w:val="28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аздел"/>
    <w:basedOn w:val="10"/>
    <w:next w:val="a6"/>
    <w:rsid w:val="00ED1D3C"/>
    <w:pPr>
      <w:spacing w:before="0" w:after="24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a6">
    <w:name w:val="Отчет_Абзац"/>
    <w:basedOn w:val="a1"/>
    <w:link w:val="a7"/>
    <w:rsid w:val="00B141CE"/>
    <w:pPr>
      <w:spacing w:line="360" w:lineRule="auto"/>
      <w:ind w:firstLine="709"/>
      <w:jc w:val="both"/>
    </w:pPr>
    <w:rPr>
      <w:sz w:val="28"/>
      <w:lang w:eastAsia="en-US"/>
    </w:rPr>
  </w:style>
  <w:style w:type="paragraph" w:customStyle="1" w:styleId="11">
    <w:name w:val="Список номерованный 1"/>
    <w:basedOn w:val="a1"/>
    <w:rsid w:val="00943185"/>
    <w:pPr>
      <w:tabs>
        <w:tab w:val="num" w:pos="737"/>
      </w:tabs>
      <w:ind w:left="737" w:hanging="170"/>
      <w:jc w:val="both"/>
    </w:pPr>
  </w:style>
  <w:style w:type="character" w:styleId="a8">
    <w:name w:val="annotation reference"/>
    <w:rsid w:val="00710084"/>
    <w:rPr>
      <w:sz w:val="16"/>
      <w:szCs w:val="16"/>
    </w:rPr>
  </w:style>
  <w:style w:type="paragraph" w:customStyle="1" w:styleId="a9">
    <w:name w:val="Отчет_Параграф"/>
    <w:basedOn w:val="a1"/>
    <w:next w:val="a6"/>
    <w:rsid w:val="00E20606"/>
    <w:pPr>
      <w:spacing w:before="120" w:after="120" w:line="360" w:lineRule="auto"/>
      <w:ind w:left="567"/>
      <w:jc w:val="both"/>
    </w:pPr>
    <w:rPr>
      <w:sz w:val="28"/>
      <w:lang w:eastAsia="en-US"/>
    </w:rPr>
  </w:style>
  <w:style w:type="paragraph" w:customStyle="1" w:styleId="aa">
    <w:name w:val="Название таблицы"/>
    <w:basedOn w:val="a1"/>
    <w:next w:val="a6"/>
    <w:rsid w:val="00E365AC"/>
    <w:pPr>
      <w:spacing w:before="120" w:after="120"/>
    </w:pPr>
  </w:style>
  <w:style w:type="paragraph" w:customStyle="1" w:styleId="ab">
    <w:name w:val="Содержание таблицы"/>
    <w:basedOn w:val="a6"/>
    <w:rsid w:val="00E365AC"/>
    <w:pPr>
      <w:spacing w:line="240" w:lineRule="auto"/>
      <w:ind w:firstLine="0"/>
    </w:pPr>
    <w:rPr>
      <w:sz w:val="24"/>
      <w:szCs w:val="24"/>
    </w:rPr>
  </w:style>
  <w:style w:type="paragraph" w:styleId="ac">
    <w:name w:val="header"/>
    <w:basedOn w:val="a1"/>
    <w:rsid w:val="00ED1D3C"/>
    <w:pPr>
      <w:pBdr>
        <w:bottom w:val="double" w:sz="4" w:space="1" w:color="auto"/>
      </w:pBdr>
      <w:tabs>
        <w:tab w:val="center" w:pos="4677"/>
        <w:tab w:val="right" w:pos="9355"/>
      </w:tabs>
    </w:pPr>
    <w:rPr>
      <w:b/>
    </w:rPr>
  </w:style>
  <w:style w:type="paragraph" w:customStyle="1" w:styleId="ad">
    <w:name w:val="СТ_Параграф"/>
    <w:basedOn w:val="2"/>
    <w:next w:val="a1"/>
    <w:rsid w:val="00943185"/>
    <w:pPr>
      <w:keepNext w:val="0"/>
      <w:spacing w:before="0" w:after="240" w:line="360" w:lineRule="auto"/>
      <w:ind w:left="567"/>
    </w:pPr>
    <w:rPr>
      <w:rFonts w:ascii="Times New Roman" w:hAnsi="Times New Roman" w:cs="Times New Roman"/>
      <w:i w:val="0"/>
      <w:iCs w:val="0"/>
    </w:rPr>
  </w:style>
  <w:style w:type="paragraph" w:customStyle="1" w:styleId="ae">
    <w:name w:val="СТ_Подпараграф"/>
    <w:basedOn w:val="3"/>
    <w:next w:val="a1"/>
    <w:rsid w:val="00DC0181"/>
    <w:rPr>
      <w:szCs w:val="28"/>
    </w:rPr>
  </w:style>
  <w:style w:type="paragraph" w:styleId="12">
    <w:name w:val="toc 1"/>
    <w:basedOn w:val="a1"/>
    <w:next w:val="a1"/>
    <w:uiPriority w:val="39"/>
    <w:rsid w:val="00DB4D11"/>
    <w:pPr>
      <w:tabs>
        <w:tab w:val="left" w:pos="480"/>
        <w:tab w:val="right" w:leader="dot" w:pos="9356"/>
      </w:tabs>
      <w:spacing w:line="360" w:lineRule="auto"/>
      <w:jc w:val="both"/>
    </w:pPr>
    <w:rPr>
      <w:noProof/>
      <w:sz w:val="28"/>
    </w:rPr>
  </w:style>
  <w:style w:type="paragraph" w:styleId="20">
    <w:name w:val="toc 2"/>
    <w:basedOn w:val="12"/>
    <w:next w:val="a1"/>
    <w:uiPriority w:val="39"/>
    <w:unhideWhenUsed/>
    <w:rsid w:val="003D1717"/>
    <w:pPr>
      <w:tabs>
        <w:tab w:val="clear" w:pos="480"/>
        <w:tab w:val="left" w:pos="851"/>
      </w:tabs>
      <w:ind w:left="284"/>
    </w:pPr>
  </w:style>
  <w:style w:type="paragraph" w:customStyle="1" w:styleId="af">
    <w:name w:val="Знак"/>
    <w:basedOn w:val="a1"/>
    <w:rsid w:val="00670395"/>
    <w:pPr>
      <w:widowControl/>
      <w:tabs>
        <w:tab w:val="num" w:pos="643"/>
      </w:tabs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0">
    <w:name w:val="Отчет_Раздел"/>
    <w:basedOn w:val="10"/>
    <w:next w:val="a6"/>
    <w:rsid w:val="00E20606"/>
    <w:pPr>
      <w:autoSpaceDE w:val="0"/>
      <w:autoSpaceDN w:val="0"/>
      <w:adjustRightInd w:val="0"/>
      <w:spacing w:before="0" w:after="240" w:line="360" w:lineRule="auto"/>
      <w:ind w:left="709"/>
      <w:jc w:val="both"/>
    </w:pPr>
    <w:rPr>
      <w:rFonts w:ascii="Times New Roman" w:hAnsi="Times New Roman"/>
      <w:b w:val="0"/>
      <w:sz w:val="28"/>
      <w:szCs w:val="28"/>
    </w:rPr>
  </w:style>
  <w:style w:type="paragraph" w:customStyle="1" w:styleId="af1">
    <w:name w:val="Отчет_Подраздел"/>
    <w:basedOn w:val="a1"/>
    <w:next w:val="a6"/>
    <w:rsid w:val="00E20606"/>
    <w:pPr>
      <w:widowControl/>
      <w:spacing w:before="120" w:after="120" w:line="360" w:lineRule="auto"/>
      <w:ind w:left="709"/>
    </w:pPr>
    <w:rPr>
      <w:sz w:val="28"/>
      <w:szCs w:val="24"/>
    </w:rPr>
  </w:style>
  <w:style w:type="paragraph" w:customStyle="1" w:styleId="af2">
    <w:name w:val="Решение"/>
    <w:basedOn w:val="a6"/>
    <w:next w:val="a6"/>
    <w:rsid w:val="00290104"/>
    <w:pPr>
      <w:widowControl/>
    </w:pPr>
    <w:rPr>
      <w:b/>
      <w:i/>
      <w:szCs w:val="24"/>
    </w:rPr>
  </w:style>
  <w:style w:type="paragraph" w:customStyle="1" w:styleId="af3">
    <w:name w:val="Задание"/>
    <w:basedOn w:val="a6"/>
    <w:rsid w:val="00290104"/>
    <w:pPr>
      <w:pBdr>
        <w:left w:val="thinThickThinSmallGap" w:sz="24" w:space="4" w:color="auto"/>
      </w:pBdr>
      <w:ind w:left="567" w:firstLine="0"/>
    </w:pPr>
  </w:style>
  <w:style w:type="paragraph" w:customStyle="1" w:styleId="1">
    <w:name w:val="Список нумерованный 1"/>
    <w:basedOn w:val="a1"/>
    <w:rsid w:val="003F0188"/>
    <w:pPr>
      <w:widowControl/>
      <w:numPr>
        <w:numId w:val="1"/>
      </w:numPr>
      <w:spacing w:line="360" w:lineRule="auto"/>
      <w:jc w:val="both"/>
    </w:pPr>
    <w:rPr>
      <w:sz w:val="28"/>
      <w:szCs w:val="24"/>
      <w:lang w:val="en-GB"/>
    </w:rPr>
  </w:style>
  <w:style w:type="character" w:customStyle="1" w:styleId="a7">
    <w:name w:val="Отчет_Абзац Знак"/>
    <w:link w:val="a6"/>
    <w:rsid w:val="00B141CE"/>
    <w:rPr>
      <w:sz w:val="28"/>
      <w:lang w:eastAsia="en-US"/>
    </w:rPr>
  </w:style>
  <w:style w:type="paragraph" w:customStyle="1" w:styleId="af4">
    <w:name w:val="Отчет_Подрисуночная надпись"/>
    <w:basedOn w:val="a6"/>
    <w:next w:val="a6"/>
    <w:rsid w:val="004A42C8"/>
    <w:pPr>
      <w:spacing w:before="120" w:after="240"/>
      <w:ind w:firstLine="0"/>
      <w:jc w:val="center"/>
    </w:pPr>
    <w:rPr>
      <w:lang w:eastAsia="ru-RU"/>
    </w:rPr>
  </w:style>
  <w:style w:type="paragraph" w:styleId="30">
    <w:name w:val="toc 3"/>
    <w:basedOn w:val="a1"/>
    <w:next w:val="a1"/>
    <w:autoRedefine/>
    <w:uiPriority w:val="39"/>
    <w:rsid w:val="000408BA"/>
    <w:pPr>
      <w:tabs>
        <w:tab w:val="left" w:pos="880"/>
        <w:tab w:val="right" w:leader="dot" w:pos="9345"/>
      </w:tabs>
      <w:ind w:left="400"/>
    </w:pPr>
  </w:style>
  <w:style w:type="character" w:styleId="af5">
    <w:name w:val="Hyperlink"/>
    <w:uiPriority w:val="99"/>
    <w:rsid w:val="00D80C3B"/>
    <w:rPr>
      <w:color w:val="0000FF"/>
      <w:u w:val="single"/>
    </w:rPr>
  </w:style>
  <w:style w:type="paragraph" w:styleId="af6">
    <w:name w:val="annotation text"/>
    <w:basedOn w:val="a1"/>
    <w:link w:val="af7"/>
    <w:rsid w:val="00710084"/>
  </w:style>
  <w:style w:type="character" w:customStyle="1" w:styleId="af7">
    <w:name w:val="Текст примечания Знак"/>
    <w:basedOn w:val="a2"/>
    <w:link w:val="af6"/>
    <w:rsid w:val="00710084"/>
  </w:style>
  <w:style w:type="paragraph" w:styleId="af8">
    <w:name w:val="annotation subject"/>
    <w:basedOn w:val="af6"/>
    <w:next w:val="af6"/>
    <w:link w:val="af9"/>
    <w:rsid w:val="00710084"/>
    <w:rPr>
      <w:b/>
      <w:bCs/>
    </w:rPr>
  </w:style>
  <w:style w:type="character" w:customStyle="1" w:styleId="af9">
    <w:name w:val="Тема примечания Знак"/>
    <w:link w:val="af8"/>
    <w:rsid w:val="00710084"/>
    <w:rPr>
      <w:b/>
      <w:bCs/>
    </w:rPr>
  </w:style>
  <w:style w:type="paragraph" w:styleId="afa">
    <w:name w:val="Balloon Text"/>
    <w:basedOn w:val="a1"/>
    <w:link w:val="afb"/>
    <w:rsid w:val="00710084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link w:val="afa"/>
    <w:rsid w:val="00710084"/>
    <w:rPr>
      <w:rFonts w:ascii="Tahoma" w:hAnsi="Tahoma" w:cs="Tahoma"/>
      <w:sz w:val="16"/>
      <w:szCs w:val="16"/>
    </w:rPr>
  </w:style>
  <w:style w:type="paragraph" w:customStyle="1" w:styleId="a">
    <w:name w:val="Отчет_Список нумерованный"/>
    <w:basedOn w:val="a1"/>
    <w:qFormat/>
    <w:rsid w:val="00060B11"/>
    <w:pPr>
      <w:widowControl/>
      <w:numPr>
        <w:numId w:val="2"/>
      </w:numPr>
      <w:tabs>
        <w:tab w:val="left" w:pos="993"/>
      </w:tabs>
      <w:spacing w:line="360" w:lineRule="auto"/>
      <w:jc w:val="both"/>
    </w:pPr>
    <w:rPr>
      <w:sz w:val="28"/>
      <w:szCs w:val="28"/>
    </w:rPr>
  </w:style>
  <w:style w:type="paragraph" w:customStyle="1" w:styleId="afc">
    <w:name w:val="Отчет_Структурный заголовок"/>
    <w:basedOn w:val="af0"/>
    <w:qFormat/>
    <w:rsid w:val="00E20606"/>
    <w:pPr>
      <w:ind w:left="0"/>
      <w:jc w:val="center"/>
    </w:pPr>
    <w:rPr>
      <w:caps/>
    </w:rPr>
  </w:style>
  <w:style w:type="paragraph" w:customStyle="1" w:styleId="a0">
    <w:name w:val="Отчет_Список маркиованный"/>
    <w:basedOn w:val="a6"/>
    <w:qFormat/>
    <w:rsid w:val="00060B11"/>
    <w:pPr>
      <w:numPr>
        <w:numId w:val="5"/>
      </w:numPr>
    </w:pPr>
  </w:style>
  <w:style w:type="paragraph" w:styleId="afd">
    <w:name w:val="footer"/>
    <w:basedOn w:val="a1"/>
    <w:link w:val="afe"/>
    <w:uiPriority w:val="99"/>
    <w:rsid w:val="00060B11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2"/>
    <w:link w:val="afd"/>
    <w:uiPriority w:val="99"/>
    <w:rsid w:val="00060B11"/>
  </w:style>
  <w:style w:type="table" w:styleId="aff">
    <w:name w:val="Table Grid"/>
    <w:basedOn w:val="a3"/>
    <w:rsid w:val="007330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3z0">
    <w:name w:val="WW8Num3z0"/>
    <w:rsid w:val="00B12902"/>
    <w:rPr>
      <w:rFonts w:ascii="Times New Roman" w:hAnsi="Times New Roman" w:cs="Times New Roman" w:hint="default"/>
      <w:b w:val="0"/>
      <w:i w:val="0"/>
      <w:sz w:val="28"/>
      <w:szCs w:val="28"/>
      <w:lang w:val="en-US"/>
    </w:rPr>
  </w:style>
  <w:style w:type="character" w:customStyle="1" w:styleId="13">
    <w:name w:val="Знак примечания1"/>
    <w:rsid w:val="00F418CC"/>
    <w:rPr>
      <w:sz w:val="16"/>
      <w:szCs w:val="16"/>
    </w:rPr>
  </w:style>
  <w:style w:type="character" w:styleId="aff0">
    <w:name w:val="Strong"/>
    <w:qFormat/>
    <w:rsid w:val="007045BF"/>
    <w:rPr>
      <w:b/>
      <w:bCs/>
    </w:rPr>
  </w:style>
  <w:style w:type="character" w:styleId="aff1">
    <w:name w:val="Unresolved Mention"/>
    <w:uiPriority w:val="99"/>
    <w:semiHidden/>
    <w:unhideWhenUsed/>
    <w:rsid w:val="002541D9"/>
    <w:rPr>
      <w:color w:val="605E5C"/>
      <w:shd w:val="clear" w:color="auto" w:fill="E1DFDD"/>
    </w:rPr>
  </w:style>
  <w:style w:type="character" w:styleId="aff2">
    <w:name w:val="FollowedHyperlink"/>
    <w:rsid w:val="00111087"/>
    <w:rPr>
      <w:color w:val="000000"/>
      <w:u w:val="single"/>
    </w:rPr>
  </w:style>
  <w:style w:type="paragraph" w:styleId="aff3">
    <w:name w:val="List Paragraph"/>
    <w:basedOn w:val="a1"/>
    <w:qFormat/>
    <w:rsid w:val="00AB5800"/>
    <w:pPr>
      <w:suppressAutoHyphens/>
      <w:ind w:left="720"/>
      <w:contextualSpacing/>
    </w:pPr>
    <w:rPr>
      <w:lang w:eastAsia="zh-CN"/>
    </w:rPr>
  </w:style>
  <w:style w:type="paragraph" w:customStyle="1" w:styleId="14">
    <w:name w:val="Название объекта1"/>
    <w:basedOn w:val="a1"/>
    <w:next w:val="a1"/>
    <w:rsid w:val="00754E2F"/>
    <w:pPr>
      <w:suppressAutoHyphens/>
      <w:spacing w:after="200"/>
    </w:pPr>
    <w:rPr>
      <w:b/>
      <w:bCs/>
      <w:color w:val="5B9BD5"/>
      <w:sz w:val="18"/>
      <w:szCs w:val="18"/>
      <w:lang w:eastAsia="zh-CN"/>
    </w:rPr>
  </w:style>
  <w:style w:type="character" w:styleId="aff4">
    <w:name w:val="Placeholder Text"/>
    <w:basedOn w:val="a2"/>
    <w:uiPriority w:val="99"/>
    <w:semiHidden/>
    <w:rsid w:val="0052629B"/>
    <w:rPr>
      <w:color w:val="808080"/>
    </w:rPr>
  </w:style>
  <w:style w:type="paragraph" w:styleId="aff5">
    <w:name w:val="Normal (Web)"/>
    <w:basedOn w:val="a1"/>
    <w:rsid w:val="00902F6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2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5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7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www.i-assembler.ru/25/Text/Data.ht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://codenet.ru/progr/asm/newbee/lesson7.ph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eax.me/assembler-basics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prog-cpp.ru/asm-comman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orks.doklad.ru/view/APAuPlrI48Q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BDB3FB-8CEF-4BBB-B400-E052E7F26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2263</TotalTime>
  <Pages>73</Pages>
  <Words>11760</Words>
  <Characters>67033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SSAU</Company>
  <LinksUpToDate>false</LinksUpToDate>
  <CharactersWithSpaces>78636</CharactersWithSpaces>
  <SharedDoc>false</SharedDoc>
  <HLinks>
    <vt:vector size="288" baseType="variant">
      <vt:variant>
        <vt:i4>71958565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лист_а4</vt:lpwstr>
      </vt:variant>
      <vt:variant>
        <vt:i4>71958565</vt:i4>
      </vt:variant>
      <vt:variant>
        <vt:i4>219</vt:i4>
      </vt:variant>
      <vt:variant>
        <vt:i4>0</vt:i4>
      </vt:variant>
      <vt:variant>
        <vt:i4>5</vt:i4>
      </vt:variant>
      <vt:variant>
        <vt:lpwstr/>
      </vt:variant>
      <vt:variant>
        <vt:lpwstr>лист_а3</vt:lpwstr>
      </vt:variant>
      <vt:variant>
        <vt:i4>71958565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лист_а2</vt:lpwstr>
      </vt:variant>
      <vt:variant>
        <vt:i4>71958565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лист_а1</vt:lpwstr>
      </vt:variant>
      <vt:variant>
        <vt:i4>71958565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лист_а7</vt:lpwstr>
      </vt:variant>
      <vt:variant>
        <vt:i4>71958565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лист_а6</vt:lpwstr>
      </vt:variant>
      <vt:variant>
        <vt:i4>71958565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лист_а5</vt:lpwstr>
      </vt:variant>
      <vt:variant>
        <vt:i4>71958565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лист_а4</vt:lpwstr>
      </vt:variant>
      <vt:variant>
        <vt:i4>71958565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лист_а3</vt:lpwstr>
      </vt:variant>
      <vt:variant>
        <vt:i4>71958565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лист_а2</vt:lpwstr>
      </vt:variant>
      <vt:variant>
        <vt:i4>71958565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лист_а1</vt:lpwstr>
      </vt:variant>
      <vt:variant>
        <vt:i4>1179702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_Toc158496627</vt:lpwstr>
      </vt:variant>
      <vt:variant>
        <vt:i4>1179702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_Toc158496626</vt:lpwstr>
      </vt:variant>
      <vt:variant>
        <vt:i4>69141516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лр7_4</vt:lpwstr>
      </vt:variant>
      <vt:variant>
        <vt:i4>69141516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лр7_3</vt:lpwstr>
      </vt:variant>
      <vt:variant>
        <vt:i4>69141516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лр7_2</vt:lpwstr>
      </vt:variant>
      <vt:variant>
        <vt:i4>69141516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лр7_1</vt:lpwstr>
      </vt:variant>
      <vt:variant>
        <vt:i4>71304251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лр7</vt:lpwstr>
      </vt:variant>
      <vt:variant>
        <vt:i4>69141517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лр6_4</vt:lpwstr>
      </vt:variant>
      <vt:variant>
        <vt:i4>69141517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лр6_3</vt:lpwstr>
      </vt:variant>
      <vt:variant>
        <vt:i4>69141517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лр6_2</vt:lpwstr>
      </vt:variant>
      <vt:variant>
        <vt:i4>69141517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лр6_1</vt:lpwstr>
      </vt:variant>
      <vt:variant>
        <vt:i4>71304251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лр6</vt:lpwstr>
      </vt:variant>
      <vt:variant>
        <vt:i4>69141518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лр5_4</vt:lpwstr>
      </vt:variant>
      <vt:variant>
        <vt:i4>69141518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лр5_3</vt:lpwstr>
      </vt:variant>
      <vt:variant>
        <vt:i4>69141518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лр5_2</vt:lpwstr>
      </vt:variant>
      <vt:variant>
        <vt:i4>69141518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лр5_1</vt:lpwstr>
      </vt:variant>
      <vt:variant>
        <vt:i4>71304251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лр5</vt:lpwstr>
      </vt:variant>
      <vt:variant>
        <vt:i4>1179702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_Toc158496625</vt:lpwstr>
      </vt:variant>
      <vt:variant>
        <vt:i4>1179702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_Toc158496624</vt:lpwstr>
      </vt:variant>
      <vt:variant>
        <vt:i4>1179702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_Toc158496623</vt:lpwstr>
      </vt:variant>
      <vt:variant>
        <vt:i4>1179702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_Toc158496622</vt:lpwstr>
      </vt:variant>
      <vt:variant>
        <vt:i4>1179702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_Toc158496621</vt:lpwstr>
      </vt:variant>
      <vt:variant>
        <vt:i4>1179702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_Toc158496620</vt:lpwstr>
      </vt:variant>
      <vt:variant>
        <vt:i4>1114166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_Toc158496619</vt:lpwstr>
      </vt:variant>
      <vt:variant>
        <vt:i4>1114166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_Toc158496618</vt:lpwstr>
      </vt:variant>
      <vt:variant>
        <vt:i4>1114166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_Toc158496617</vt:lpwstr>
      </vt:variant>
      <vt:variant>
        <vt:i4>1114166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_Toc158496616</vt:lpwstr>
      </vt:variant>
      <vt:variant>
        <vt:i4>1114166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_Toc158496615</vt:lpwstr>
      </vt:variant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_Toc158496614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_Toc158496613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_Toc158496612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_Toc158496611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_Toc158496610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_Toc158496609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_Toc158496608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_Toc158496607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_Toc158496606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User</dc:creator>
  <cp:keywords/>
  <cp:lastModifiedBy>KRUSALOV org</cp:lastModifiedBy>
  <cp:revision>74</cp:revision>
  <cp:lastPrinted>2013-04-13T10:51:00Z</cp:lastPrinted>
  <dcterms:created xsi:type="dcterms:W3CDTF">2026-04-05T16:59:00Z</dcterms:created>
  <dcterms:modified xsi:type="dcterms:W3CDTF">2026-04-26T11:39:00Z</dcterms:modified>
</cp:coreProperties>
</file>